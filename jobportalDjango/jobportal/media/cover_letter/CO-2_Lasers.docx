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wdp" ContentType="image/vnd.ms-photo"/>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3E7E" w:rsidRPr="00CD03C0" w:rsidRDefault="00543E7E" w:rsidP="00CD03C0">
      <w:pPr>
        <w:spacing w:line="360" w:lineRule="auto"/>
        <w:jc w:val="both"/>
        <w:rPr>
          <w:rFonts w:ascii="Bookman Old Style" w:hAnsi="Bookman Old Style"/>
          <w:b/>
          <w:sz w:val="24"/>
          <w:szCs w:val="24"/>
        </w:rPr>
      </w:pPr>
    </w:p>
    <w:p w:rsidR="00543E7E" w:rsidRPr="00CD03C0" w:rsidRDefault="00543E7E" w:rsidP="00CD03C0">
      <w:pPr>
        <w:spacing w:line="360" w:lineRule="auto"/>
        <w:jc w:val="both"/>
        <w:rPr>
          <w:rFonts w:ascii="Bookman Old Style" w:hAnsi="Bookman Old Style"/>
          <w:b/>
          <w:sz w:val="24"/>
          <w:szCs w:val="24"/>
        </w:rPr>
      </w:pPr>
    </w:p>
    <w:p w:rsidR="00543E7E" w:rsidRPr="00CD03C0" w:rsidRDefault="00543E7E" w:rsidP="00CD03C0">
      <w:pPr>
        <w:spacing w:line="360" w:lineRule="auto"/>
        <w:jc w:val="both"/>
        <w:rPr>
          <w:rFonts w:ascii="Bookman Old Style" w:hAnsi="Bookman Old Style"/>
          <w:b/>
          <w:sz w:val="24"/>
          <w:szCs w:val="24"/>
        </w:rPr>
      </w:pPr>
    </w:p>
    <w:p w:rsidR="00543E7E" w:rsidRPr="00CD03C0" w:rsidRDefault="00543E7E" w:rsidP="00CD03C0">
      <w:pPr>
        <w:spacing w:line="360" w:lineRule="auto"/>
        <w:jc w:val="both"/>
        <w:rPr>
          <w:rFonts w:ascii="Bookman Old Style" w:hAnsi="Bookman Old Style"/>
          <w:b/>
          <w:sz w:val="24"/>
          <w:szCs w:val="24"/>
        </w:rPr>
      </w:pPr>
    </w:p>
    <w:p w:rsidR="00543E7E" w:rsidRPr="00CD03C0" w:rsidRDefault="00543E7E" w:rsidP="00CD03C0">
      <w:pPr>
        <w:spacing w:line="360" w:lineRule="auto"/>
        <w:jc w:val="both"/>
        <w:rPr>
          <w:rFonts w:ascii="Bookman Old Style" w:hAnsi="Bookman Old Style"/>
          <w:b/>
          <w:sz w:val="24"/>
          <w:szCs w:val="24"/>
        </w:rPr>
      </w:pPr>
    </w:p>
    <w:p w:rsidR="00543E7E" w:rsidRPr="00CD03C0" w:rsidRDefault="00543E7E" w:rsidP="00CD03C0">
      <w:pPr>
        <w:spacing w:line="360" w:lineRule="auto"/>
        <w:jc w:val="both"/>
        <w:rPr>
          <w:rFonts w:ascii="Bookman Old Style" w:hAnsi="Bookman Old Style"/>
          <w:b/>
          <w:sz w:val="24"/>
          <w:szCs w:val="24"/>
        </w:rPr>
      </w:pPr>
    </w:p>
    <w:p w:rsidR="00543E7E" w:rsidRPr="00CD03C0" w:rsidRDefault="000D5BB9" w:rsidP="00CD03C0">
      <w:pPr>
        <w:spacing w:line="360" w:lineRule="auto"/>
        <w:jc w:val="center"/>
        <w:rPr>
          <w:rFonts w:ascii="Bookman Old Style" w:hAnsi="Bookman Old Style"/>
          <w:b/>
          <w:sz w:val="24"/>
          <w:szCs w:val="24"/>
        </w:rPr>
      </w:pPr>
      <w:r w:rsidRPr="00CD03C0">
        <w:rPr>
          <w:rFonts w:ascii="Bookman Old Style" w:hAnsi="Bookman Old Style"/>
          <w:b/>
          <w:sz w:val="24"/>
          <w:szCs w:val="24"/>
        </w:rPr>
        <w:t xml:space="preserve">Applied </w:t>
      </w:r>
      <w:r w:rsidR="00F954E2" w:rsidRPr="00CD03C0">
        <w:rPr>
          <w:rFonts w:ascii="Bookman Old Style" w:hAnsi="Bookman Old Style"/>
          <w:b/>
          <w:sz w:val="24"/>
          <w:szCs w:val="24"/>
        </w:rPr>
        <w:t xml:space="preserve">Physics </w:t>
      </w:r>
    </w:p>
    <w:tbl>
      <w:tblPr>
        <w:tblStyle w:val="TableGrid"/>
        <w:tblW w:w="0" w:type="auto"/>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2"/>
      </w:tblGrid>
      <w:tr w:rsidR="00543E7E" w:rsidRPr="00CD03C0" w:rsidTr="00543E7E">
        <w:tc>
          <w:tcPr>
            <w:tcW w:w="9242" w:type="dxa"/>
          </w:tcPr>
          <w:p w:rsidR="00543E7E" w:rsidRPr="00CD03C0" w:rsidRDefault="00543E7E" w:rsidP="00CD03C0">
            <w:pPr>
              <w:spacing w:line="360" w:lineRule="auto"/>
              <w:jc w:val="center"/>
              <w:rPr>
                <w:rFonts w:ascii="Bookman Old Style" w:hAnsi="Bookman Old Style"/>
                <w:b/>
                <w:bCs/>
                <w:color w:val="C00000"/>
                <w:sz w:val="24"/>
                <w:szCs w:val="24"/>
                <w:lang w:eastAsia="zh-CN"/>
              </w:rPr>
            </w:pPr>
          </w:p>
          <w:p w:rsidR="00543E7E" w:rsidRPr="00CD03C0" w:rsidRDefault="00543E7E" w:rsidP="00CD03C0">
            <w:pPr>
              <w:spacing w:line="360" w:lineRule="auto"/>
              <w:jc w:val="center"/>
              <w:rPr>
                <w:rFonts w:ascii="Bookman Old Style" w:hAnsi="Bookman Old Style"/>
                <w:b/>
                <w:bCs/>
                <w:color w:val="C00000"/>
                <w:sz w:val="24"/>
                <w:szCs w:val="24"/>
                <w:lang w:eastAsia="zh-CN"/>
              </w:rPr>
            </w:pPr>
            <w:r w:rsidRPr="00CD03C0">
              <w:rPr>
                <w:rFonts w:ascii="Bookman Old Style" w:hAnsi="Bookman Old Style"/>
                <w:b/>
                <w:bCs/>
                <w:color w:val="C00000"/>
                <w:sz w:val="24"/>
                <w:szCs w:val="24"/>
                <w:lang w:eastAsia="zh-CN"/>
              </w:rPr>
              <w:t>Module-</w:t>
            </w:r>
            <w:r w:rsidR="00CD03C0" w:rsidRPr="00CD03C0">
              <w:rPr>
                <w:rFonts w:ascii="Bookman Old Style" w:hAnsi="Bookman Old Style"/>
                <w:b/>
                <w:bCs/>
                <w:color w:val="C00000"/>
                <w:sz w:val="24"/>
                <w:szCs w:val="24"/>
                <w:lang w:eastAsia="zh-CN"/>
              </w:rPr>
              <w:t>2</w:t>
            </w:r>
          </w:p>
        </w:tc>
      </w:tr>
      <w:tr w:rsidR="00543E7E" w:rsidRPr="00CD03C0" w:rsidTr="00543E7E">
        <w:tc>
          <w:tcPr>
            <w:tcW w:w="9242" w:type="dxa"/>
          </w:tcPr>
          <w:p w:rsidR="00543E7E" w:rsidRPr="00CD03C0" w:rsidRDefault="00CD03C0" w:rsidP="00CD03C0">
            <w:pPr>
              <w:spacing w:line="360" w:lineRule="auto"/>
              <w:jc w:val="center"/>
              <w:rPr>
                <w:rFonts w:ascii="Bookman Old Style" w:hAnsi="Bookman Old Style"/>
                <w:b/>
                <w:bCs/>
                <w:color w:val="C00000"/>
                <w:sz w:val="24"/>
                <w:szCs w:val="24"/>
                <w:lang w:eastAsia="zh-CN"/>
              </w:rPr>
            </w:pPr>
            <w:r w:rsidRPr="00CD03C0">
              <w:rPr>
                <w:rFonts w:ascii="Bookman Old Style" w:hAnsi="Bookman Old Style"/>
                <w:b/>
                <w:bCs/>
                <w:color w:val="C00000"/>
                <w:sz w:val="24"/>
                <w:szCs w:val="24"/>
                <w:lang w:eastAsia="zh-CN"/>
              </w:rPr>
              <w:t>Unit 2.1.Lasers</w:t>
            </w:r>
          </w:p>
          <w:p w:rsidR="000C1AFA" w:rsidRPr="00CD03C0" w:rsidRDefault="000C1AFA" w:rsidP="00CD03C0">
            <w:pPr>
              <w:spacing w:line="360" w:lineRule="auto"/>
              <w:jc w:val="center"/>
              <w:rPr>
                <w:rFonts w:ascii="Bookman Old Style" w:hAnsi="Bookman Old Style"/>
                <w:b/>
                <w:color w:val="C00000"/>
                <w:sz w:val="24"/>
                <w:szCs w:val="24"/>
              </w:rPr>
            </w:pPr>
          </w:p>
        </w:tc>
      </w:tr>
    </w:tbl>
    <w:p w:rsidR="00543E7E" w:rsidRPr="00CD03C0" w:rsidRDefault="00543E7E" w:rsidP="00CD03C0">
      <w:pPr>
        <w:spacing w:line="360" w:lineRule="auto"/>
        <w:jc w:val="center"/>
        <w:rPr>
          <w:rFonts w:ascii="Bookman Old Style" w:hAnsi="Bookman Old Style"/>
          <w:b/>
          <w:sz w:val="24"/>
          <w:szCs w:val="24"/>
        </w:rPr>
      </w:pPr>
    </w:p>
    <w:p w:rsidR="00543E7E" w:rsidRPr="00CD03C0" w:rsidRDefault="00543E7E" w:rsidP="00CD03C0">
      <w:pPr>
        <w:spacing w:line="360" w:lineRule="auto"/>
        <w:jc w:val="center"/>
        <w:rPr>
          <w:rFonts w:ascii="Bookman Old Style" w:hAnsi="Bookman Old Style"/>
          <w:b/>
          <w:sz w:val="24"/>
          <w:szCs w:val="24"/>
        </w:rPr>
      </w:pPr>
    </w:p>
    <w:p w:rsidR="00543E7E" w:rsidRPr="00CD03C0" w:rsidRDefault="00543E7E" w:rsidP="00CD03C0">
      <w:pPr>
        <w:spacing w:line="360" w:lineRule="auto"/>
        <w:jc w:val="center"/>
        <w:rPr>
          <w:rFonts w:ascii="Bookman Old Style" w:hAnsi="Bookman Old Style"/>
          <w:b/>
          <w:sz w:val="24"/>
          <w:szCs w:val="24"/>
        </w:rPr>
      </w:pPr>
    </w:p>
    <w:p w:rsidR="00543E7E" w:rsidRPr="00CD03C0" w:rsidRDefault="00543E7E" w:rsidP="00CD03C0">
      <w:pPr>
        <w:spacing w:line="360" w:lineRule="auto"/>
        <w:jc w:val="center"/>
        <w:rPr>
          <w:rFonts w:ascii="Bookman Old Style" w:hAnsi="Bookman Old Style"/>
          <w:b/>
          <w:sz w:val="24"/>
          <w:szCs w:val="24"/>
        </w:rPr>
      </w:pPr>
    </w:p>
    <w:p w:rsidR="00543E7E" w:rsidRPr="00CD03C0" w:rsidRDefault="00543E7E" w:rsidP="00CD03C0">
      <w:pPr>
        <w:spacing w:line="360" w:lineRule="auto"/>
        <w:jc w:val="center"/>
        <w:rPr>
          <w:rFonts w:ascii="Bookman Old Style" w:hAnsi="Bookman Old Style"/>
          <w:b/>
          <w:sz w:val="24"/>
          <w:szCs w:val="24"/>
        </w:rPr>
      </w:pPr>
    </w:p>
    <w:p w:rsidR="00543E7E" w:rsidRPr="00CD03C0" w:rsidRDefault="00543E7E" w:rsidP="00CD03C0">
      <w:pPr>
        <w:spacing w:line="360" w:lineRule="auto"/>
        <w:jc w:val="center"/>
        <w:rPr>
          <w:rFonts w:ascii="Bookman Old Style" w:hAnsi="Bookman Old Style"/>
          <w:b/>
          <w:sz w:val="24"/>
          <w:szCs w:val="24"/>
        </w:rPr>
      </w:pPr>
    </w:p>
    <w:p w:rsidR="00543E7E" w:rsidRPr="00CD03C0" w:rsidRDefault="00543E7E" w:rsidP="00CD03C0">
      <w:pPr>
        <w:spacing w:line="360" w:lineRule="auto"/>
        <w:jc w:val="center"/>
        <w:rPr>
          <w:rFonts w:ascii="Bookman Old Style" w:hAnsi="Bookman Old Style"/>
          <w:b/>
          <w:sz w:val="24"/>
          <w:szCs w:val="24"/>
        </w:rPr>
      </w:pPr>
    </w:p>
    <w:p w:rsidR="00B07DBF" w:rsidRPr="00CD03C0" w:rsidRDefault="00B07DBF" w:rsidP="00CD03C0">
      <w:pPr>
        <w:spacing w:line="360" w:lineRule="auto"/>
        <w:jc w:val="center"/>
        <w:rPr>
          <w:rFonts w:ascii="Bookman Old Style" w:hAnsi="Bookman Old Style"/>
          <w:b/>
          <w:sz w:val="24"/>
          <w:szCs w:val="24"/>
        </w:rPr>
      </w:pPr>
    </w:p>
    <w:p w:rsidR="00A1796E" w:rsidRPr="00CD03C0" w:rsidRDefault="00A1796E" w:rsidP="00CD03C0">
      <w:pPr>
        <w:spacing w:line="360" w:lineRule="auto"/>
        <w:rPr>
          <w:rStyle w:val="A1"/>
          <w:rFonts w:ascii="Bookman Old Style" w:hAnsi="Bookman Old Style"/>
          <w:sz w:val="24"/>
          <w:szCs w:val="24"/>
        </w:rPr>
      </w:pPr>
    </w:p>
    <w:p w:rsidR="00543E7E" w:rsidRDefault="00543E7E" w:rsidP="00CD03C0">
      <w:pPr>
        <w:spacing w:line="360" w:lineRule="auto"/>
        <w:rPr>
          <w:rStyle w:val="A1"/>
          <w:rFonts w:ascii="Bookman Old Style" w:hAnsi="Bookman Old Style"/>
          <w:sz w:val="24"/>
          <w:szCs w:val="24"/>
        </w:rPr>
      </w:pPr>
      <w:r w:rsidRPr="00CD03C0">
        <w:rPr>
          <w:rStyle w:val="A1"/>
          <w:rFonts w:ascii="Bookman Old Style" w:hAnsi="Bookman Old Style"/>
          <w:sz w:val="24"/>
          <w:szCs w:val="24"/>
        </w:rPr>
        <w:lastRenderedPageBreak/>
        <w:t>Module Description</w:t>
      </w:r>
    </w:p>
    <w:p w:rsidR="00F23B1B" w:rsidRPr="00F23B1B" w:rsidRDefault="00F23B1B" w:rsidP="00F23B1B">
      <w:pPr>
        <w:spacing w:line="360" w:lineRule="auto"/>
        <w:jc w:val="both"/>
        <w:rPr>
          <w:rStyle w:val="A1"/>
          <w:rFonts w:ascii="Bookman Old Style" w:hAnsi="Bookman Old Style"/>
          <w:sz w:val="24"/>
          <w:szCs w:val="24"/>
        </w:rPr>
      </w:pPr>
      <w:r w:rsidRPr="00F23B1B">
        <w:rPr>
          <w:rFonts w:ascii="Bookman Old Style" w:hAnsi="Bookman Old Style"/>
          <w:bCs/>
          <w:color w:val="000000"/>
          <w:sz w:val="24"/>
          <w:szCs w:val="24"/>
        </w:rPr>
        <w:t xml:space="preserve">Laser, </w:t>
      </w:r>
      <w:r>
        <w:rPr>
          <w:rFonts w:ascii="Bookman Old Style" w:hAnsi="Bookman Old Style"/>
          <w:bCs/>
          <w:color w:val="000000"/>
          <w:sz w:val="24"/>
          <w:szCs w:val="24"/>
        </w:rPr>
        <w:t xml:space="preserve">is </w:t>
      </w:r>
      <w:r w:rsidRPr="00F23B1B">
        <w:rPr>
          <w:rFonts w:ascii="Bookman Old Style" w:hAnsi="Bookman Old Style"/>
          <w:bCs/>
          <w:color w:val="000000"/>
          <w:sz w:val="24"/>
          <w:szCs w:val="24"/>
        </w:rPr>
        <w:t>a device that stimulates atoms or molecules to emit light at particular wavelengths and amplifies that light, typically producing a very narrow beam of radiation. The emission generally covers an extremely limited range of visible, infrared, or ultraviolet wavelengths. Many different types of lasers have been developed, with highly varied characteristics. </w:t>
      </w:r>
      <w:r w:rsidRPr="00F23B1B">
        <w:rPr>
          <w:rFonts w:ascii="Bookman Old Style" w:hAnsi="Bookman Old Style"/>
          <w:bCs/>
          <w:i/>
          <w:iCs/>
          <w:color w:val="000000"/>
          <w:sz w:val="24"/>
          <w:szCs w:val="24"/>
        </w:rPr>
        <w:t>Laser</w:t>
      </w:r>
      <w:r w:rsidRPr="00F23B1B">
        <w:rPr>
          <w:rFonts w:ascii="Bookman Old Style" w:hAnsi="Bookman Old Style"/>
          <w:bCs/>
          <w:color w:val="000000"/>
          <w:sz w:val="24"/>
          <w:szCs w:val="24"/>
        </w:rPr>
        <w:t> is an acronym for “light amplification by the stimulated emission of radiation.”</w:t>
      </w:r>
      <w:r>
        <w:rPr>
          <w:rFonts w:ascii="Bookman Old Style" w:hAnsi="Bookman Old Style"/>
          <w:bCs/>
          <w:color w:val="000000"/>
          <w:sz w:val="24"/>
          <w:szCs w:val="24"/>
        </w:rPr>
        <w:t xml:space="preserve"> </w:t>
      </w:r>
      <w:r w:rsidRPr="00F23B1B">
        <w:rPr>
          <w:rFonts w:ascii="Bookman Old Style" w:hAnsi="Bookman Old Style"/>
          <w:bCs/>
          <w:color w:val="000000"/>
          <w:sz w:val="24"/>
          <w:szCs w:val="24"/>
        </w:rPr>
        <w:t>The first laser, constructed in 1960 by Theodore Maiman (born 1927) based on earlier work by Charles H. Townes, used a rod of ruby. Light of a suitable wavelength from a flashlight excited the ruby atoms to higher energy levels (</w:t>
      </w:r>
      <w:r w:rsidRPr="00F23B1B">
        <w:rPr>
          <w:rFonts w:ascii="Bookman Old Style" w:hAnsi="Bookman Old Style"/>
          <w:bCs/>
          <w:i/>
          <w:iCs/>
          <w:color w:val="000000"/>
          <w:sz w:val="24"/>
          <w:szCs w:val="24"/>
        </w:rPr>
        <w:t>see</w:t>
      </w:r>
      <w:r w:rsidRPr="00F23B1B">
        <w:rPr>
          <w:rFonts w:ascii="Bookman Old Style" w:hAnsi="Bookman Old Style"/>
          <w:bCs/>
          <w:color w:val="000000"/>
          <w:sz w:val="24"/>
          <w:szCs w:val="24"/>
        </w:rPr>
        <w:t> excitation). The excited atoms decayed swiftly to slightly lower energies (through phonon reactions) and then fell more slowly to the ground state, emitting light at a specific wavelength. The light tended to bounce back and forth between the polished ends of the rod, stimulating further emission. The laser has found valuable applications in microsurgery, compact-disc players, communications, and holography, as well as for drilling holes in hard materials, alignment in tunnel drilling, long-distance measurement, and mapping fine details.</w:t>
      </w:r>
    </w:p>
    <w:p w:rsidR="00986C25" w:rsidRPr="00CD03C0" w:rsidRDefault="00986C25" w:rsidP="00CD03C0">
      <w:pPr>
        <w:autoSpaceDE w:val="0"/>
        <w:autoSpaceDN w:val="0"/>
        <w:adjustRightInd w:val="0"/>
        <w:spacing w:after="0" w:line="360" w:lineRule="auto"/>
        <w:jc w:val="both"/>
        <w:rPr>
          <w:rFonts w:ascii="Bookman Old Style" w:hAnsi="Bookman Old Style" w:cs="TimesNewRomanPSMT"/>
          <w:sz w:val="24"/>
          <w:szCs w:val="24"/>
        </w:rPr>
      </w:pPr>
    </w:p>
    <w:p w:rsidR="00986C25" w:rsidRPr="00CD03C0" w:rsidRDefault="00986C25" w:rsidP="00CD03C0">
      <w:pPr>
        <w:autoSpaceDE w:val="0"/>
        <w:autoSpaceDN w:val="0"/>
        <w:adjustRightInd w:val="0"/>
        <w:spacing w:after="0" w:line="360" w:lineRule="auto"/>
        <w:jc w:val="both"/>
        <w:rPr>
          <w:rFonts w:ascii="Bookman Old Style" w:hAnsi="Bookman Old Style" w:cs="TimesNewRomanPSMT"/>
          <w:sz w:val="24"/>
          <w:szCs w:val="24"/>
        </w:rPr>
      </w:pPr>
    </w:p>
    <w:p w:rsidR="00131B96" w:rsidRPr="00CD03C0" w:rsidRDefault="00131B96" w:rsidP="00CD03C0">
      <w:pPr>
        <w:spacing w:line="360" w:lineRule="auto"/>
        <w:rPr>
          <w:rFonts w:ascii="Bookman Old Style" w:hAnsi="Bookman Old Style"/>
          <w:b/>
          <w:sz w:val="24"/>
          <w:szCs w:val="24"/>
        </w:rPr>
      </w:pPr>
    </w:p>
    <w:p w:rsidR="00FF2BD6" w:rsidRDefault="00FF2BD6" w:rsidP="00CD03C0">
      <w:pPr>
        <w:spacing w:line="360" w:lineRule="auto"/>
        <w:rPr>
          <w:rFonts w:ascii="Bookman Old Style" w:hAnsi="Bookman Old Style"/>
          <w:b/>
          <w:sz w:val="24"/>
          <w:szCs w:val="24"/>
        </w:rPr>
      </w:pPr>
    </w:p>
    <w:p w:rsidR="00F23B1B" w:rsidRDefault="00F23B1B" w:rsidP="00CD03C0">
      <w:pPr>
        <w:spacing w:line="360" w:lineRule="auto"/>
        <w:rPr>
          <w:rFonts w:ascii="Bookman Old Style" w:hAnsi="Bookman Old Style"/>
          <w:b/>
          <w:sz w:val="24"/>
          <w:szCs w:val="24"/>
        </w:rPr>
      </w:pPr>
    </w:p>
    <w:p w:rsidR="00F23B1B" w:rsidRPr="00CD03C0" w:rsidRDefault="00F23B1B" w:rsidP="00CD03C0">
      <w:pPr>
        <w:spacing w:line="360" w:lineRule="auto"/>
        <w:rPr>
          <w:rFonts w:ascii="Bookman Old Style" w:hAnsi="Bookman Old Style"/>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171"/>
        <w:gridCol w:w="71"/>
      </w:tblGrid>
      <w:tr w:rsidR="00543E7E" w:rsidRPr="00CD03C0" w:rsidTr="002158B2">
        <w:trPr>
          <w:gridAfter w:val="1"/>
          <w:wAfter w:w="71" w:type="dxa"/>
          <w:trHeight w:val="668"/>
        </w:trPr>
        <w:tc>
          <w:tcPr>
            <w:tcW w:w="9171" w:type="dxa"/>
          </w:tcPr>
          <w:p w:rsidR="00543E7E" w:rsidRPr="00CD03C0" w:rsidRDefault="00F23B1B" w:rsidP="00DB6AEB">
            <w:pPr>
              <w:spacing w:line="360" w:lineRule="auto"/>
              <w:jc w:val="center"/>
              <w:rPr>
                <w:rFonts w:ascii="Bookman Old Style" w:hAnsi="Bookman Old Style"/>
                <w:b/>
                <w:sz w:val="24"/>
                <w:szCs w:val="24"/>
              </w:rPr>
            </w:pPr>
            <w:r>
              <w:rPr>
                <w:rFonts w:ascii="Bookman Old Style" w:hAnsi="Bookman Old Style"/>
                <w:b/>
                <w:sz w:val="24"/>
                <w:szCs w:val="24"/>
              </w:rPr>
              <w:lastRenderedPageBreak/>
              <w:t>Unit 2</w:t>
            </w:r>
            <w:r w:rsidR="00543E7E" w:rsidRPr="00CD03C0">
              <w:rPr>
                <w:rFonts w:ascii="Bookman Old Style" w:hAnsi="Bookman Old Style"/>
                <w:b/>
                <w:sz w:val="24"/>
                <w:szCs w:val="24"/>
              </w:rPr>
              <w:t xml:space="preserve">.1 </w:t>
            </w:r>
            <w:r w:rsidR="00CD03C0" w:rsidRPr="00CD03C0">
              <w:rPr>
                <w:rFonts w:ascii="Bookman Old Style" w:hAnsi="Bookman Old Style"/>
                <w:b/>
                <w:sz w:val="24"/>
                <w:szCs w:val="24"/>
              </w:rPr>
              <w:t>Lasers</w:t>
            </w:r>
          </w:p>
        </w:tc>
      </w:tr>
      <w:tr w:rsidR="00352148" w:rsidRPr="00CD03C0" w:rsidTr="00A1796E">
        <w:tc>
          <w:tcPr>
            <w:tcW w:w="9242" w:type="dxa"/>
            <w:gridSpan w:val="2"/>
          </w:tcPr>
          <w:p w:rsidR="00352148" w:rsidRPr="00CD03C0" w:rsidRDefault="00C64893" w:rsidP="00CD03C0">
            <w:pPr>
              <w:autoSpaceDE w:val="0"/>
              <w:autoSpaceDN w:val="0"/>
              <w:adjustRightInd w:val="0"/>
              <w:spacing w:line="360" w:lineRule="auto"/>
              <w:rPr>
                <w:rFonts w:ascii="Bookman Old Style" w:hAnsi="Bookman Old Style" w:cs="Arial"/>
                <w:color w:val="000000"/>
                <w:sz w:val="24"/>
                <w:szCs w:val="24"/>
              </w:rPr>
            </w:pPr>
            <w:r w:rsidRPr="00CD03C0">
              <w:rPr>
                <w:rFonts w:ascii="Bookman Old Style" w:hAnsi="Bookman Old Style"/>
                <w:b/>
                <w:sz w:val="24"/>
                <w:szCs w:val="24"/>
              </w:rPr>
              <w:t xml:space="preserve"> </w:t>
            </w:r>
            <w:r w:rsidR="00352148" w:rsidRPr="00CD03C0">
              <w:rPr>
                <w:rFonts w:ascii="Bookman Old Style" w:hAnsi="Bookman Old Style" w:cs="Arial"/>
                <w:b/>
                <w:bCs/>
                <w:color w:val="000000"/>
                <w:sz w:val="24"/>
                <w:szCs w:val="24"/>
              </w:rPr>
              <w:t xml:space="preserve">Unit Table of Contents </w:t>
            </w:r>
          </w:p>
        </w:tc>
      </w:tr>
      <w:tr w:rsidR="00352148" w:rsidRPr="00CD03C0" w:rsidTr="00A1796E">
        <w:tc>
          <w:tcPr>
            <w:tcW w:w="9242" w:type="dxa"/>
            <w:gridSpan w:val="2"/>
          </w:tcPr>
          <w:p w:rsidR="00352148" w:rsidRPr="00CD03C0" w:rsidRDefault="00F23B1B" w:rsidP="00CD03C0">
            <w:pPr>
              <w:autoSpaceDE w:val="0"/>
              <w:autoSpaceDN w:val="0"/>
              <w:adjustRightInd w:val="0"/>
              <w:spacing w:line="360" w:lineRule="auto"/>
              <w:rPr>
                <w:rFonts w:ascii="Bookman Old Style" w:hAnsi="Bookman Old Style" w:cs="Arial"/>
                <w:color w:val="000000"/>
                <w:sz w:val="24"/>
                <w:szCs w:val="24"/>
              </w:rPr>
            </w:pPr>
            <w:r>
              <w:rPr>
                <w:rFonts w:ascii="Bookman Old Style" w:hAnsi="Bookman Old Style" w:cs="Arial"/>
                <w:b/>
                <w:bCs/>
                <w:color w:val="000000"/>
                <w:sz w:val="24"/>
                <w:szCs w:val="24"/>
              </w:rPr>
              <w:t>Unit 2</w:t>
            </w:r>
            <w:r w:rsidR="00352148" w:rsidRPr="00CD03C0">
              <w:rPr>
                <w:rFonts w:ascii="Bookman Old Style" w:hAnsi="Bookman Old Style" w:cs="Arial"/>
                <w:b/>
                <w:bCs/>
                <w:color w:val="000000"/>
                <w:sz w:val="24"/>
                <w:szCs w:val="24"/>
              </w:rPr>
              <w:t xml:space="preserve">.1 </w:t>
            </w:r>
          </w:p>
        </w:tc>
      </w:tr>
      <w:tr w:rsidR="00352148" w:rsidRPr="00CD03C0" w:rsidTr="00A1796E">
        <w:tc>
          <w:tcPr>
            <w:tcW w:w="9242" w:type="dxa"/>
            <w:gridSpan w:val="2"/>
          </w:tcPr>
          <w:p w:rsidR="00352148" w:rsidRPr="00CD03C0" w:rsidRDefault="000372D3" w:rsidP="00CD03C0">
            <w:pPr>
              <w:autoSpaceDE w:val="0"/>
              <w:autoSpaceDN w:val="0"/>
              <w:adjustRightInd w:val="0"/>
              <w:spacing w:line="360" w:lineRule="auto"/>
              <w:rPr>
                <w:rFonts w:ascii="Bookman Old Style" w:hAnsi="Bookman Old Style" w:cs="Arial"/>
                <w:b/>
                <w:bCs/>
                <w:color w:val="000000"/>
                <w:sz w:val="24"/>
                <w:szCs w:val="24"/>
              </w:rPr>
            </w:pPr>
            <w:r w:rsidRPr="00CD03C0">
              <w:rPr>
                <w:rFonts w:ascii="Bookman Old Style" w:hAnsi="Bookman Old Style" w:cs="Arial"/>
                <w:b/>
                <w:bCs/>
                <w:color w:val="000000"/>
                <w:sz w:val="24"/>
                <w:szCs w:val="24"/>
              </w:rPr>
              <w:t>Crystal structures</w:t>
            </w:r>
          </w:p>
        </w:tc>
      </w:tr>
      <w:tr w:rsidR="00352148" w:rsidRPr="00CD03C0" w:rsidTr="00A1796E">
        <w:tc>
          <w:tcPr>
            <w:tcW w:w="9242" w:type="dxa"/>
            <w:gridSpan w:val="2"/>
          </w:tcPr>
          <w:p w:rsidR="00352148" w:rsidRPr="00CD03C0" w:rsidRDefault="00352148" w:rsidP="00CD03C0">
            <w:pPr>
              <w:autoSpaceDE w:val="0"/>
              <w:autoSpaceDN w:val="0"/>
              <w:adjustRightInd w:val="0"/>
              <w:spacing w:line="360" w:lineRule="auto"/>
              <w:rPr>
                <w:rFonts w:ascii="Bookman Old Style" w:hAnsi="Bookman Old Style" w:cs="Arial"/>
                <w:b/>
                <w:color w:val="000000"/>
                <w:sz w:val="24"/>
                <w:szCs w:val="24"/>
              </w:rPr>
            </w:pPr>
            <w:r w:rsidRPr="00CD03C0">
              <w:rPr>
                <w:rFonts w:ascii="Bookman Old Style" w:hAnsi="Bookman Old Style" w:cs="Arial"/>
                <w:b/>
                <w:color w:val="000000"/>
                <w:sz w:val="24"/>
                <w:szCs w:val="24"/>
              </w:rPr>
              <w:t xml:space="preserve">Aim </w:t>
            </w:r>
          </w:p>
        </w:tc>
      </w:tr>
      <w:tr w:rsidR="00352148" w:rsidRPr="00CD03C0" w:rsidTr="00A1796E">
        <w:tc>
          <w:tcPr>
            <w:tcW w:w="9242" w:type="dxa"/>
            <w:gridSpan w:val="2"/>
          </w:tcPr>
          <w:p w:rsidR="00352148" w:rsidRPr="00CD03C0" w:rsidRDefault="00352148" w:rsidP="00CD03C0">
            <w:pPr>
              <w:autoSpaceDE w:val="0"/>
              <w:autoSpaceDN w:val="0"/>
              <w:adjustRightInd w:val="0"/>
              <w:spacing w:line="360" w:lineRule="auto"/>
              <w:rPr>
                <w:rFonts w:ascii="Bookman Old Style" w:hAnsi="Bookman Old Style" w:cs="Arial"/>
                <w:color w:val="000000"/>
                <w:sz w:val="24"/>
                <w:szCs w:val="24"/>
              </w:rPr>
            </w:pPr>
            <w:r w:rsidRPr="00CD03C0">
              <w:rPr>
                <w:rFonts w:ascii="Bookman Old Style" w:hAnsi="Bookman Old Style" w:cs="Arial"/>
                <w:color w:val="000000"/>
                <w:sz w:val="24"/>
                <w:szCs w:val="24"/>
              </w:rPr>
              <w:t xml:space="preserve">Instructional Objectives </w:t>
            </w:r>
          </w:p>
        </w:tc>
      </w:tr>
      <w:tr w:rsidR="00352148" w:rsidRPr="00CD03C0" w:rsidTr="00A1796E">
        <w:tc>
          <w:tcPr>
            <w:tcW w:w="9242" w:type="dxa"/>
            <w:gridSpan w:val="2"/>
          </w:tcPr>
          <w:p w:rsidR="00352148" w:rsidRPr="00CD03C0" w:rsidRDefault="00352148" w:rsidP="00CD03C0">
            <w:pPr>
              <w:autoSpaceDE w:val="0"/>
              <w:autoSpaceDN w:val="0"/>
              <w:adjustRightInd w:val="0"/>
              <w:spacing w:line="360" w:lineRule="auto"/>
              <w:rPr>
                <w:rFonts w:ascii="Bookman Old Style" w:hAnsi="Bookman Old Style" w:cs="Arial"/>
                <w:color w:val="000000"/>
                <w:sz w:val="24"/>
                <w:szCs w:val="24"/>
              </w:rPr>
            </w:pPr>
            <w:r w:rsidRPr="00CD03C0">
              <w:rPr>
                <w:rFonts w:ascii="Bookman Old Style" w:hAnsi="Bookman Old Style" w:cs="Arial"/>
                <w:color w:val="000000"/>
                <w:sz w:val="24"/>
                <w:szCs w:val="24"/>
              </w:rPr>
              <w:t xml:space="preserve">Learning Outcomes </w:t>
            </w:r>
          </w:p>
        </w:tc>
      </w:tr>
      <w:tr w:rsidR="00352148" w:rsidRPr="00CD03C0" w:rsidTr="00A1796E">
        <w:tc>
          <w:tcPr>
            <w:tcW w:w="9242" w:type="dxa"/>
            <w:gridSpan w:val="2"/>
          </w:tcPr>
          <w:p w:rsidR="00352148" w:rsidRPr="00CD03C0" w:rsidRDefault="00F23B1B" w:rsidP="00F23B1B">
            <w:pPr>
              <w:autoSpaceDE w:val="0"/>
              <w:autoSpaceDN w:val="0"/>
              <w:adjustRightInd w:val="0"/>
              <w:spacing w:line="360" w:lineRule="auto"/>
              <w:rPr>
                <w:rFonts w:ascii="Bookman Old Style" w:hAnsi="Bookman Old Style" w:cs="Arial"/>
                <w:color w:val="000000"/>
                <w:sz w:val="24"/>
                <w:szCs w:val="24"/>
              </w:rPr>
            </w:pPr>
            <w:r>
              <w:rPr>
                <w:rFonts w:ascii="Bookman Old Style" w:hAnsi="Bookman Old Style" w:cs="Arial"/>
                <w:color w:val="000000"/>
                <w:sz w:val="24"/>
                <w:szCs w:val="24"/>
              </w:rPr>
              <w:t>2</w:t>
            </w:r>
            <w:r w:rsidR="00352148" w:rsidRPr="00CD03C0">
              <w:rPr>
                <w:rFonts w:ascii="Bookman Old Style" w:hAnsi="Bookman Old Style" w:cs="Arial"/>
                <w:color w:val="000000"/>
                <w:sz w:val="24"/>
                <w:szCs w:val="24"/>
              </w:rPr>
              <w:t xml:space="preserve">.1.1 </w:t>
            </w:r>
            <w:r>
              <w:rPr>
                <w:rFonts w:ascii="Bookman Old Style" w:hAnsi="Bookman Old Style" w:cs="Arial"/>
                <w:color w:val="000000"/>
                <w:sz w:val="24"/>
                <w:szCs w:val="24"/>
              </w:rPr>
              <w:t>Introduction</w:t>
            </w:r>
            <w:r w:rsidR="008E7E59" w:rsidRPr="00CD03C0">
              <w:rPr>
                <w:rFonts w:ascii="Bookman Old Style" w:hAnsi="Bookman Old Style" w:cs="Arial"/>
                <w:color w:val="000000"/>
                <w:sz w:val="24"/>
                <w:szCs w:val="24"/>
              </w:rPr>
              <w:t xml:space="preserve"> </w:t>
            </w:r>
          </w:p>
        </w:tc>
      </w:tr>
      <w:tr w:rsidR="00352148" w:rsidRPr="00CD03C0" w:rsidTr="00A1796E">
        <w:tc>
          <w:tcPr>
            <w:tcW w:w="9242" w:type="dxa"/>
            <w:gridSpan w:val="2"/>
          </w:tcPr>
          <w:p w:rsidR="00352148" w:rsidRPr="00CD03C0" w:rsidRDefault="00352148" w:rsidP="00CD03C0">
            <w:pPr>
              <w:autoSpaceDE w:val="0"/>
              <w:autoSpaceDN w:val="0"/>
              <w:adjustRightInd w:val="0"/>
              <w:spacing w:line="360" w:lineRule="auto"/>
              <w:rPr>
                <w:rFonts w:ascii="Bookman Old Style" w:hAnsi="Bookman Old Style" w:cs="Arial"/>
                <w:color w:val="000000"/>
                <w:sz w:val="24"/>
                <w:szCs w:val="24"/>
              </w:rPr>
            </w:pPr>
            <w:r w:rsidRPr="00CD03C0">
              <w:rPr>
                <w:rFonts w:ascii="Bookman Old Style" w:hAnsi="Bookman Old Style" w:cs="Arial"/>
                <w:color w:val="000000"/>
                <w:sz w:val="24"/>
                <w:szCs w:val="24"/>
              </w:rPr>
              <w:t xml:space="preserve">         Self-Assessment Questions </w:t>
            </w:r>
          </w:p>
        </w:tc>
      </w:tr>
      <w:tr w:rsidR="00352148" w:rsidRPr="00CD03C0" w:rsidTr="00A1796E">
        <w:tc>
          <w:tcPr>
            <w:tcW w:w="9242" w:type="dxa"/>
            <w:gridSpan w:val="2"/>
          </w:tcPr>
          <w:p w:rsidR="00352148" w:rsidRPr="00CD03C0" w:rsidRDefault="00F23B1B" w:rsidP="00F23B1B">
            <w:pPr>
              <w:autoSpaceDE w:val="0"/>
              <w:autoSpaceDN w:val="0"/>
              <w:adjustRightInd w:val="0"/>
              <w:spacing w:line="360" w:lineRule="auto"/>
              <w:ind w:left="567" w:hanging="567"/>
              <w:rPr>
                <w:rFonts w:ascii="Bookman Old Style" w:hAnsi="Bookman Old Style" w:cs="Arial"/>
                <w:color w:val="000000"/>
                <w:sz w:val="24"/>
                <w:szCs w:val="24"/>
              </w:rPr>
            </w:pPr>
            <w:r>
              <w:rPr>
                <w:rFonts w:ascii="Bookman Old Style" w:hAnsi="Bookman Old Style" w:cs="Arial"/>
                <w:color w:val="000000"/>
                <w:sz w:val="24"/>
                <w:szCs w:val="24"/>
              </w:rPr>
              <w:t>2</w:t>
            </w:r>
            <w:r w:rsidR="00352148" w:rsidRPr="00CD03C0">
              <w:rPr>
                <w:rFonts w:ascii="Bookman Old Style" w:hAnsi="Bookman Old Style" w:cs="Arial"/>
                <w:color w:val="000000"/>
                <w:sz w:val="24"/>
                <w:szCs w:val="24"/>
              </w:rPr>
              <w:t xml:space="preserve">.1.2 </w:t>
            </w:r>
            <w:r>
              <w:rPr>
                <w:rFonts w:ascii="Bookman Old Style" w:hAnsi="Bookman Old Style" w:cs="Arial"/>
                <w:color w:val="000000"/>
                <w:sz w:val="24"/>
                <w:szCs w:val="24"/>
              </w:rPr>
              <w:t>Characteristics of laser</w:t>
            </w:r>
            <w:r w:rsidR="008E7E59" w:rsidRPr="00CD03C0">
              <w:rPr>
                <w:rFonts w:ascii="Bookman Old Style" w:hAnsi="Bookman Old Style" w:cs="Arial"/>
                <w:color w:val="000000"/>
                <w:sz w:val="24"/>
                <w:szCs w:val="24"/>
              </w:rPr>
              <w:t xml:space="preserve"> </w:t>
            </w:r>
            <w:r w:rsidR="00352148" w:rsidRPr="00CD03C0">
              <w:rPr>
                <w:rFonts w:ascii="Bookman Old Style" w:hAnsi="Bookman Old Style" w:cs="Arial"/>
                <w:color w:val="000000"/>
                <w:sz w:val="24"/>
                <w:szCs w:val="24"/>
              </w:rPr>
              <w:t xml:space="preserve"> </w:t>
            </w:r>
          </w:p>
        </w:tc>
      </w:tr>
      <w:tr w:rsidR="00352148" w:rsidRPr="00CD03C0" w:rsidTr="00A1796E">
        <w:tc>
          <w:tcPr>
            <w:tcW w:w="9242" w:type="dxa"/>
            <w:gridSpan w:val="2"/>
          </w:tcPr>
          <w:p w:rsidR="00352148" w:rsidRPr="00CD03C0" w:rsidRDefault="00352148" w:rsidP="00CD03C0">
            <w:pPr>
              <w:autoSpaceDE w:val="0"/>
              <w:autoSpaceDN w:val="0"/>
              <w:adjustRightInd w:val="0"/>
              <w:spacing w:line="360" w:lineRule="auto"/>
              <w:rPr>
                <w:rFonts w:ascii="Bookman Old Style" w:hAnsi="Bookman Old Style" w:cs="Arial"/>
                <w:color w:val="000000"/>
                <w:sz w:val="24"/>
                <w:szCs w:val="24"/>
              </w:rPr>
            </w:pPr>
            <w:r w:rsidRPr="00CD03C0">
              <w:rPr>
                <w:rFonts w:ascii="Bookman Old Style" w:hAnsi="Bookman Old Style" w:cs="Arial"/>
                <w:color w:val="000000"/>
                <w:sz w:val="24"/>
                <w:szCs w:val="24"/>
              </w:rPr>
              <w:t xml:space="preserve">         Self-Assessment Questions </w:t>
            </w:r>
          </w:p>
        </w:tc>
      </w:tr>
      <w:tr w:rsidR="00352148" w:rsidRPr="00CD03C0" w:rsidTr="00A1796E">
        <w:tc>
          <w:tcPr>
            <w:tcW w:w="9242" w:type="dxa"/>
            <w:gridSpan w:val="2"/>
          </w:tcPr>
          <w:p w:rsidR="00352148" w:rsidRPr="00CD03C0" w:rsidRDefault="00DB6AEB" w:rsidP="00DB6AEB">
            <w:pPr>
              <w:autoSpaceDE w:val="0"/>
              <w:autoSpaceDN w:val="0"/>
              <w:adjustRightInd w:val="0"/>
              <w:spacing w:line="360" w:lineRule="auto"/>
              <w:rPr>
                <w:rFonts w:ascii="Bookman Old Style" w:hAnsi="Bookman Old Style" w:cs="Arial"/>
                <w:color w:val="000000"/>
                <w:sz w:val="24"/>
                <w:szCs w:val="24"/>
              </w:rPr>
            </w:pPr>
            <w:r>
              <w:rPr>
                <w:rFonts w:ascii="Bookman Old Style" w:hAnsi="Bookman Old Style" w:cs="Arial"/>
                <w:color w:val="000000"/>
                <w:sz w:val="24"/>
                <w:szCs w:val="24"/>
              </w:rPr>
              <w:t>2</w:t>
            </w:r>
            <w:r w:rsidR="00352148" w:rsidRPr="00CD03C0">
              <w:rPr>
                <w:rFonts w:ascii="Bookman Old Style" w:hAnsi="Bookman Old Style" w:cs="Arial"/>
                <w:color w:val="000000"/>
                <w:sz w:val="24"/>
                <w:szCs w:val="24"/>
              </w:rPr>
              <w:t xml:space="preserve">.1.3 </w:t>
            </w:r>
            <w:r>
              <w:rPr>
                <w:rFonts w:ascii="Bookman Old Style" w:hAnsi="Bookman Old Style" w:cs="Arial"/>
                <w:color w:val="000000"/>
                <w:sz w:val="24"/>
                <w:szCs w:val="24"/>
              </w:rPr>
              <w:t>Pumping Mechanisms</w:t>
            </w:r>
            <w:r w:rsidR="005B5DB9" w:rsidRPr="00CD03C0">
              <w:rPr>
                <w:rFonts w:ascii="Bookman Old Style" w:hAnsi="Bookman Old Style" w:cs="Arial"/>
                <w:color w:val="000000"/>
                <w:sz w:val="24"/>
                <w:szCs w:val="24"/>
              </w:rPr>
              <w:t xml:space="preserve"> </w:t>
            </w:r>
          </w:p>
        </w:tc>
      </w:tr>
      <w:tr w:rsidR="00352148" w:rsidRPr="00CD03C0" w:rsidTr="00A1796E">
        <w:tc>
          <w:tcPr>
            <w:tcW w:w="9242" w:type="dxa"/>
            <w:gridSpan w:val="2"/>
          </w:tcPr>
          <w:p w:rsidR="00352148" w:rsidRPr="00CD03C0" w:rsidRDefault="00352148" w:rsidP="00CD03C0">
            <w:pPr>
              <w:autoSpaceDE w:val="0"/>
              <w:autoSpaceDN w:val="0"/>
              <w:adjustRightInd w:val="0"/>
              <w:spacing w:line="360" w:lineRule="auto"/>
              <w:rPr>
                <w:rFonts w:ascii="Bookman Old Style" w:hAnsi="Bookman Old Style" w:cs="Arial"/>
                <w:color w:val="000000"/>
                <w:sz w:val="24"/>
                <w:szCs w:val="24"/>
              </w:rPr>
            </w:pPr>
            <w:r w:rsidRPr="00CD03C0">
              <w:rPr>
                <w:rFonts w:ascii="Bookman Old Style" w:hAnsi="Bookman Old Style" w:cs="Arial"/>
                <w:color w:val="000000"/>
                <w:sz w:val="24"/>
                <w:szCs w:val="24"/>
              </w:rPr>
              <w:t xml:space="preserve">         Self-Assessment Questions </w:t>
            </w:r>
          </w:p>
        </w:tc>
      </w:tr>
      <w:tr w:rsidR="00352148" w:rsidRPr="00CD03C0" w:rsidTr="00A1796E">
        <w:tc>
          <w:tcPr>
            <w:tcW w:w="9242" w:type="dxa"/>
            <w:gridSpan w:val="2"/>
          </w:tcPr>
          <w:p w:rsidR="00352148" w:rsidRPr="00CD03C0" w:rsidRDefault="00DB6AEB" w:rsidP="00DB6AEB">
            <w:pPr>
              <w:autoSpaceDE w:val="0"/>
              <w:autoSpaceDN w:val="0"/>
              <w:adjustRightInd w:val="0"/>
              <w:spacing w:line="360" w:lineRule="auto"/>
              <w:jc w:val="both"/>
              <w:rPr>
                <w:rFonts w:ascii="Bookman Old Style" w:hAnsi="Bookman Old Style" w:cs="Arial"/>
                <w:color w:val="000000"/>
                <w:sz w:val="24"/>
                <w:szCs w:val="24"/>
              </w:rPr>
            </w:pPr>
            <w:r>
              <w:rPr>
                <w:rFonts w:ascii="Bookman Old Style" w:hAnsi="Bookman Old Style" w:cs="Arial"/>
                <w:color w:val="000000"/>
                <w:sz w:val="24"/>
                <w:szCs w:val="24"/>
              </w:rPr>
              <w:t>2</w:t>
            </w:r>
            <w:r w:rsidR="00352148" w:rsidRPr="00CD03C0">
              <w:rPr>
                <w:rFonts w:ascii="Bookman Old Style" w:hAnsi="Bookman Old Style" w:cs="Arial"/>
                <w:color w:val="000000"/>
                <w:sz w:val="24"/>
                <w:szCs w:val="24"/>
              </w:rPr>
              <w:t xml:space="preserve">.1.4 </w:t>
            </w:r>
            <w:r>
              <w:rPr>
                <w:rFonts w:ascii="Bookman Old Style" w:hAnsi="Bookman Old Style" w:cs="Arial"/>
                <w:color w:val="000000"/>
                <w:sz w:val="24"/>
                <w:szCs w:val="24"/>
              </w:rPr>
              <w:t>He-Ne Laser</w:t>
            </w:r>
            <w:r w:rsidR="00352148" w:rsidRPr="00CD03C0">
              <w:rPr>
                <w:rFonts w:ascii="Bookman Old Style" w:hAnsi="Bookman Old Style" w:cs="Arial"/>
                <w:color w:val="000000"/>
                <w:sz w:val="24"/>
                <w:szCs w:val="24"/>
              </w:rPr>
              <w:t xml:space="preserve"> </w:t>
            </w:r>
          </w:p>
        </w:tc>
      </w:tr>
      <w:tr w:rsidR="00352148" w:rsidRPr="00CD03C0" w:rsidTr="00A1796E">
        <w:tc>
          <w:tcPr>
            <w:tcW w:w="9242" w:type="dxa"/>
            <w:gridSpan w:val="2"/>
          </w:tcPr>
          <w:p w:rsidR="00352148" w:rsidRPr="00CD03C0" w:rsidRDefault="00352148" w:rsidP="00CD03C0">
            <w:pPr>
              <w:autoSpaceDE w:val="0"/>
              <w:autoSpaceDN w:val="0"/>
              <w:adjustRightInd w:val="0"/>
              <w:spacing w:line="360" w:lineRule="auto"/>
              <w:rPr>
                <w:rFonts w:ascii="Bookman Old Style" w:hAnsi="Bookman Old Style" w:cs="Arial"/>
                <w:color w:val="000000"/>
                <w:sz w:val="24"/>
                <w:szCs w:val="24"/>
              </w:rPr>
            </w:pPr>
            <w:r w:rsidRPr="00CD03C0">
              <w:rPr>
                <w:rFonts w:ascii="Bookman Old Style" w:hAnsi="Bookman Old Style" w:cs="Arial"/>
                <w:color w:val="000000"/>
                <w:sz w:val="24"/>
                <w:szCs w:val="24"/>
              </w:rPr>
              <w:t xml:space="preserve">         Self-Assessment Questions </w:t>
            </w:r>
          </w:p>
        </w:tc>
      </w:tr>
      <w:tr w:rsidR="00352148" w:rsidRPr="00CD03C0" w:rsidTr="00A1796E">
        <w:tc>
          <w:tcPr>
            <w:tcW w:w="9242" w:type="dxa"/>
            <w:gridSpan w:val="2"/>
          </w:tcPr>
          <w:p w:rsidR="00352148" w:rsidRPr="00CD03C0" w:rsidRDefault="00DB6AEB" w:rsidP="00DB6AEB">
            <w:pPr>
              <w:autoSpaceDE w:val="0"/>
              <w:autoSpaceDN w:val="0"/>
              <w:adjustRightInd w:val="0"/>
              <w:spacing w:line="360" w:lineRule="auto"/>
              <w:rPr>
                <w:rFonts w:ascii="Bookman Old Style" w:hAnsi="Bookman Old Style" w:cs="Arial"/>
                <w:color w:val="000000"/>
                <w:sz w:val="24"/>
                <w:szCs w:val="24"/>
              </w:rPr>
            </w:pPr>
            <w:r>
              <w:rPr>
                <w:rFonts w:ascii="Bookman Old Style" w:hAnsi="Bookman Old Style" w:cs="Arial"/>
                <w:color w:val="000000"/>
                <w:sz w:val="24"/>
                <w:szCs w:val="24"/>
              </w:rPr>
              <w:t>2</w:t>
            </w:r>
            <w:r w:rsidR="00FE015D" w:rsidRPr="00CD03C0">
              <w:rPr>
                <w:rFonts w:ascii="Bookman Old Style" w:hAnsi="Bookman Old Style" w:cs="Arial"/>
                <w:color w:val="000000"/>
                <w:sz w:val="24"/>
                <w:szCs w:val="24"/>
              </w:rPr>
              <w:t xml:space="preserve">.1.5 </w:t>
            </w:r>
            <w:r>
              <w:rPr>
                <w:rFonts w:ascii="Bookman Old Style" w:hAnsi="Bookman Old Style" w:cs="Arial"/>
                <w:color w:val="000000"/>
                <w:sz w:val="24"/>
                <w:szCs w:val="24"/>
              </w:rPr>
              <w:t>Ruby Laser</w:t>
            </w:r>
          </w:p>
        </w:tc>
      </w:tr>
      <w:tr w:rsidR="00FE015D" w:rsidRPr="00CD03C0" w:rsidTr="00A1796E">
        <w:tc>
          <w:tcPr>
            <w:tcW w:w="9242" w:type="dxa"/>
            <w:gridSpan w:val="2"/>
          </w:tcPr>
          <w:p w:rsidR="00FE015D" w:rsidRPr="00CD03C0" w:rsidRDefault="00DB6AEB" w:rsidP="00CD03C0">
            <w:pPr>
              <w:autoSpaceDE w:val="0"/>
              <w:autoSpaceDN w:val="0"/>
              <w:adjustRightInd w:val="0"/>
              <w:spacing w:line="360" w:lineRule="auto"/>
              <w:rPr>
                <w:rFonts w:ascii="Bookman Old Style" w:hAnsi="Bookman Old Style" w:cs="Arial"/>
                <w:color w:val="000000"/>
                <w:sz w:val="24"/>
                <w:szCs w:val="24"/>
              </w:rPr>
            </w:pPr>
            <w:r>
              <w:rPr>
                <w:rFonts w:ascii="Bookman Old Style" w:hAnsi="Bookman Old Style" w:cs="Arial"/>
                <w:color w:val="000000"/>
                <w:sz w:val="24"/>
                <w:szCs w:val="24"/>
              </w:rPr>
              <w:t xml:space="preserve">         Self-Assessment Questions</w:t>
            </w:r>
          </w:p>
        </w:tc>
      </w:tr>
      <w:tr w:rsidR="00FE015D" w:rsidRPr="00CD03C0" w:rsidTr="00A1796E">
        <w:tc>
          <w:tcPr>
            <w:tcW w:w="9242" w:type="dxa"/>
            <w:gridSpan w:val="2"/>
          </w:tcPr>
          <w:p w:rsidR="00FE015D" w:rsidRPr="00CD03C0" w:rsidRDefault="00DB6AEB" w:rsidP="00DB6AEB">
            <w:pPr>
              <w:autoSpaceDE w:val="0"/>
              <w:autoSpaceDN w:val="0"/>
              <w:adjustRightInd w:val="0"/>
              <w:spacing w:line="360" w:lineRule="auto"/>
              <w:rPr>
                <w:rFonts w:ascii="Bookman Old Style" w:hAnsi="Bookman Old Style" w:cs="Arial"/>
                <w:color w:val="000000"/>
                <w:sz w:val="24"/>
                <w:szCs w:val="24"/>
              </w:rPr>
            </w:pPr>
            <w:r>
              <w:rPr>
                <w:rFonts w:ascii="Bookman Old Style" w:hAnsi="Bookman Old Style" w:cs="Arial"/>
                <w:color w:val="000000"/>
                <w:sz w:val="24"/>
                <w:szCs w:val="24"/>
              </w:rPr>
              <w:t>2</w:t>
            </w:r>
            <w:r w:rsidR="00FE015D" w:rsidRPr="00CD03C0">
              <w:rPr>
                <w:rFonts w:ascii="Bookman Old Style" w:hAnsi="Bookman Old Style" w:cs="Arial"/>
                <w:color w:val="000000"/>
                <w:sz w:val="24"/>
                <w:szCs w:val="24"/>
              </w:rPr>
              <w:t xml:space="preserve">.1.6 </w:t>
            </w:r>
            <w:r>
              <w:rPr>
                <w:rFonts w:ascii="Bookman Old Style" w:hAnsi="Bookman Old Style" w:cs="Arial"/>
                <w:color w:val="000000"/>
                <w:sz w:val="24"/>
                <w:szCs w:val="24"/>
              </w:rPr>
              <w:t>Applications</w:t>
            </w:r>
          </w:p>
        </w:tc>
      </w:tr>
      <w:tr w:rsidR="00FE015D" w:rsidRPr="00CD03C0" w:rsidTr="00A1796E">
        <w:tc>
          <w:tcPr>
            <w:tcW w:w="9242" w:type="dxa"/>
            <w:gridSpan w:val="2"/>
          </w:tcPr>
          <w:p w:rsidR="00FE015D" w:rsidRPr="00CD03C0" w:rsidRDefault="00FE015D" w:rsidP="00CD03C0">
            <w:pPr>
              <w:autoSpaceDE w:val="0"/>
              <w:autoSpaceDN w:val="0"/>
              <w:adjustRightInd w:val="0"/>
              <w:spacing w:line="360" w:lineRule="auto"/>
              <w:rPr>
                <w:rFonts w:ascii="Bookman Old Style" w:hAnsi="Bookman Old Style" w:cs="Arial"/>
                <w:color w:val="000000"/>
                <w:sz w:val="24"/>
                <w:szCs w:val="24"/>
              </w:rPr>
            </w:pPr>
            <w:r w:rsidRPr="00CD03C0">
              <w:rPr>
                <w:rFonts w:ascii="Bookman Old Style" w:hAnsi="Bookman Old Style" w:cs="Arial"/>
                <w:color w:val="000000"/>
                <w:sz w:val="24"/>
                <w:szCs w:val="24"/>
              </w:rPr>
              <w:t xml:space="preserve">         Self-Assessment Questions</w:t>
            </w:r>
          </w:p>
        </w:tc>
      </w:tr>
      <w:tr w:rsidR="00A1796E" w:rsidRPr="00CD03C0" w:rsidTr="00A1796E">
        <w:tc>
          <w:tcPr>
            <w:tcW w:w="9242" w:type="dxa"/>
            <w:gridSpan w:val="2"/>
          </w:tcPr>
          <w:p w:rsidR="00A1796E" w:rsidRPr="00CD03C0" w:rsidRDefault="00A1796E" w:rsidP="00CD03C0">
            <w:pPr>
              <w:autoSpaceDE w:val="0"/>
              <w:autoSpaceDN w:val="0"/>
              <w:adjustRightInd w:val="0"/>
              <w:spacing w:line="360" w:lineRule="auto"/>
              <w:rPr>
                <w:rFonts w:ascii="Bookman Old Style" w:hAnsi="Bookman Old Style" w:cs="Arial"/>
                <w:color w:val="000000"/>
                <w:sz w:val="24"/>
                <w:szCs w:val="24"/>
              </w:rPr>
            </w:pPr>
          </w:p>
        </w:tc>
      </w:tr>
      <w:tr w:rsidR="00352148" w:rsidRPr="00CD03C0" w:rsidTr="00A1796E">
        <w:tc>
          <w:tcPr>
            <w:tcW w:w="9242" w:type="dxa"/>
            <w:gridSpan w:val="2"/>
          </w:tcPr>
          <w:p w:rsidR="00352148" w:rsidRPr="00CD03C0" w:rsidRDefault="00352148" w:rsidP="00CD03C0">
            <w:pPr>
              <w:autoSpaceDE w:val="0"/>
              <w:autoSpaceDN w:val="0"/>
              <w:adjustRightInd w:val="0"/>
              <w:spacing w:line="360" w:lineRule="auto"/>
              <w:rPr>
                <w:rFonts w:ascii="Bookman Old Style" w:hAnsi="Bookman Old Style" w:cs="Arial"/>
                <w:color w:val="000000"/>
                <w:sz w:val="24"/>
                <w:szCs w:val="24"/>
              </w:rPr>
            </w:pPr>
            <w:r w:rsidRPr="00CD03C0">
              <w:rPr>
                <w:rFonts w:ascii="Bookman Old Style" w:hAnsi="Bookman Old Style" w:cs="Arial"/>
                <w:color w:val="000000"/>
                <w:sz w:val="24"/>
                <w:szCs w:val="24"/>
              </w:rPr>
              <w:t xml:space="preserve">Summary </w:t>
            </w:r>
          </w:p>
        </w:tc>
      </w:tr>
      <w:tr w:rsidR="00352148" w:rsidRPr="00CD03C0" w:rsidTr="00A1796E">
        <w:tc>
          <w:tcPr>
            <w:tcW w:w="9242" w:type="dxa"/>
            <w:gridSpan w:val="2"/>
          </w:tcPr>
          <w:p w:rsidR="00352148" w:rsidRPr="00CD03C0" w:rsidRDefault="00352148" w:rsidP="00CD03C0">
            <w:pPr>
              <w:autoSpaceDE w:val="0"/>
              <w:autoSpaceDN w:val="0"/>
              <w:adjustRightInd w:val="0"/>
              <w:spacing w:line="360" w:lineRule="auto"/>
              <w:rPr>
                <w:rFonts w:ascii="Bookman Old Style" w:hAnsi="Bookman Old Style" w:cs="Arial"/>
                <w:color w:val="000000"/>
                <w:sz w:val="24"/>
                <w:szCs w:val="24"/>
              </w:rPr>
            </w:pPr>
            <w:r w:rsidRPr="00CD03C0">
              <w:rPr>
                <w:rFonts w:ascii="Bookman Old Style" w:hAnsi="Bookman Old Style" w:cs="Arial"/>
                <w:color w:val="000000"/>
                <w:sz w:val="24"/>
                <w:szCs w:val="24"/>
              </w:rPr>
              <w:t xml:space="preserve">Terminal Questions </w:t>
            </w:r>
          </w:p>
        </w:tc>
      </w:tr>
      <w:tr w:rsidR="00352148" w:rsidRPr="00CD03C0" w:rsidTr="00A1796E">
        <w:tc>
          <w:tcPr>
            <w:tcW w:w="9242" w:type="dxa"/>
            <w:gridSpan w:val="2"/>
          </w:tcPr>
          <w:p w:rsidR="00352148" w:rsidRPr="00CD03C0" w:rsidRDefault="00352148" w:rsidP="00CD03C0">
            <w:pPr>
              <w:autoSpaceDE w:val="0"/>
              <w:autoSpaceDN w:val="0"/>
              <w:adjustRightInd w:val="0"/>
              <w:spacing w:line="360" w:lineRule="auto"/>
              <w:rPr>
                <w:rFonts w:ascii="Bookman Old Style" w:hAnsi="Bookman Old Style" w:cs="Arial"/>
                <w:color w:val="000000"/>
                <w:sz w:val="24"/>
                <w:szCs w:val="24"/>
              </w:rPr>
            </w:pPr>
            <w:r w:rsidRPr="00CD03C0">
              <w:rPr>
                <w:rFonts w:ascii="Bookman Old Style" w:hAnsi="Bookman Old Style" w:cs="Arial"/>
                <w:color w:val="000000"/>
                <w:sz w:val="24"/>
                <w:szCs w:val="24"/>
              </w:rPr>
              <w:t xml:space="preserve">Answer Keys </w:t>
            </w:r>
          </w:p>
        </w:tc>
      </w:tr>
      <w:tr w:rsidR="00352148" w:rsidRPr="00CD03C0" w:rsidTr="00A1796E">
        <w:tc>
          <w:tcPr>
            <w:tcW w:w="9242" w:type="dxa"/>
            <w:gridSpan w:val="2"/>
          </w:tcPr>
          <w:p w:rsidR="00352148" w:rsidRPr="00CD03C0" w:rsidRDefault="00352148" w:rsidP="00CD03C0">
            <w:pPr>
              <w:autoSpaceDE w:val="0"/>
              <w:autoSpaceDN w:val="0"/>
              <w:adjustRightInd w:val="0"/>
              <w:spacing w:line="360" w:lineRule="auto"/>
              <w:rPr>
                <w:rFonts w:ascii="Bookman Old Style" w:hAnsi="Bookman Old Style" w:cs="Arial"/>
                <w:color w:val="000000"/>
                <w:sz w:val="24"/>
                <w:szCs w:val="24"/>
              </w:rPr>
            </w:pPr>
            <w:r w:rsidRPr="00CD03C0">
              <w:rPr>
                <w:rFonts w:ascii="Bookman Old Style" w:hAnsi="Bookman Old Style" w:cs="Arial"/>
                <w:color w:val="000000"/>
                <w:sz w:val="24"/>
                <w:szCs w:val="24"/>
              </w:rPr>
              <w:t xml:space="preserve">Activity </w:t>
            </w:r>
          </w:p>
        </w:tc>
      </w:tr>
      <w:tr w:rsidR="00352148" w:rsidRPr="00CD03C0" w:rsidTr="00A1796E">
        <w:tc>
          <w:tcPr>
            <w:tcW w:w="9242" w:type="dxa"/>
            <w:gridSpan w:val="2"/>
          </w:tcPr>
          <w:p w:rsidR="00352148" w:rsidRPr="00CD03C0" w:rsidRDefault="00352148" w:rsidP="00CD03C0">
            <w:pPr>
              <w:autoSpaceDE w:val="0"/>
              <w:autoSpaceDN w:val="0"/>
              <w:adjustRightInd w:val="0"/>
              <w:spacing w:line="360" w:lineRule="auto"/>
              <w:rPr>
                <w:rFonts w:ascii="Bookman Old Style" w:hAnsi="Bookman Old Style" w:cs="Arial"/>
                <w:color w:val="000000"/>
                <w:sz w:val="24"/>
                <w:szCs w:val="24"/>
              </w:rPr>
            </w:pPr>
            <w:r w:rsidRPr="00CD03C0">
              <w:rPr>
                <w:rFonts w:ascii="Bookman Old Style" w:hAnsi="Bookman Old Style" w:cs="Arial"/>
                <w:color w:val="000000"/>
                <w:sz w:val="24"/>
                <w:szCs w:val="24"/>
              </w:rPr>
              <w:t xml:space="preserve">Bibliography </w:t>
            </w:r>
          </w:p>
        </w:tc>
      </w:tr>
      <w:tr w:rsidR="00352148" w:rsidRPr="00CD03C0" w:rsidTr="00A1796E">
        <w:tc>
          <w:tcPr>
            <w:tcW w:w="9242" w:type="dxa"/>
            <w:gridSpan w:val="2"/>
          </w:tcPr>
          <w:p w:rsidR="00352148" w:rsidRPr="00CD03C0" w:rsidRDefault="00352148" w:rsidP="00CD03C0">
            <w:pPr>
              <w:autoSpaceDE w:val="0"/>
              <w:autoSpaceDN w:val="0"/>
              <w:adjustRightInd w:val="0"/>
              <w:spacing w:line="360" w:lineRule="auto"/>
              <w:rPr>
                <w:rFonts w:ascii="Bookman Old Style" w:hAnsi="Bookman Old Style" w:cs="Arial"/>
                <w:color w:val="000000"/>
                <w:sz w:val="24"/>
                <w:szCs w:val="24"/>
              </w:rPr>
            </w:pPr>
            <w:r w:rsidRPr="00CD03C0">
              <w:rPr>
                <w:rFonts w:ascii="Bookman Old Style" w:hAnsi="Bookman Old Style" w:cs="Arial"/>
                <w:color w:val="000000"/>
                <w:sz w:val="24"/>
                <w:szCs w:val="24"/>
              </w:rPr>
              <w:t xml:space="preserve">e-References </w:t>
            </w:r>
          </w:p>
        </w:tc>
      </w:tr>
      <w:tr w:rsidR="00352148" w:rsidRPr="00CD03C0" w:rsidTr="00A1796E">
        <w:tc>
          <w:tcPr>
            <w:tcW w:w="9242" w:type="dxa"/>
            <w:gridSpan w:val="2"/>
          </w:tcPr>
          <w:p w:rsidR="00352148" w:rsidRPr="00CD03C0" w:rsidRDefault="00352148" w:rsidP="00CD03C0">
            <w:pPr>
              <w:spacing w:line="360" w:lineRule="auto"/>
              <w:rPr>
                <w:rFonts w:ascii="Bookman Old Style" w:hAnsi="Bookman Old Style"/>
                <w:b/>
                <w:sz w:val="24"/>
                <w:szCs w:val="24"/>
              </w:rPr>
            </w:pPr>
            <w:r w:rsidRPr="00CD03C0">
              <w:rPr>
                <w:rFonts w:ascii="Bookman Old Style" w:hAnsi="Bookman Old Style" w:cs="Arial"/>
                <w:color w:val="000000"/>
                <w:sz w:val="24"/>
                <w:szCs w:val="24"/>
              </w:rPr>
              <w:t>Image Credits</w:t>
            </w:r>
          </w:p>
        </w:tc>
      </w:tr>
      <w:tr w:rsidR="00B04048" w:rsidRPr="00CD03C0" w:rsidTr="00B04048">
        <w:tc>
          <w:tcPr>
            <w:tcW w:w="9242" w:type="dxa"/>
            <w:gridSpan w:val="2"/>
          </w:tcPr>
          <w:p w:rsidR="00B04048" w:rsidRPr="00CD03C0" w:rsidRDefault="00DB6AEB" w:rsidP="00CD03C0">
            <w:pPr>
              <w:autoSpaceDE w:val="0"/>
              <w:autoSpaceDN w:val="0"/>
              <w:adjustRightInd w:val="0"/>
              <w:spacing w:line="360" w:lineRule="auto"/>
              <w:rPr>
                <w:rFonts w:ascii="Bookman Old Style" w:hAnsi="Bookman Old Style" w:cs="Arial"/>
                <w:color w:val="000000"/>
                <w:sz w:val="24"/>
                <w:szCs w:val="24"/>
              </w:rPr>
            </w:pPr>
            <w:r>
              <w:rPr>
                <w:rFonts w:ascii="Bookman Old Style" w:hAnsi="Bookman Old Style" w:cs="Arial"/>
                <w:b/>
                <w:bCs/>
                <w:color w:val="000000"/>
                <w:sz w:val="24"/>
                <w:szCs w:val="24"/>
              </w:rPr>
              <w:lastRenderedPageBreak/>
              <w:t>AI</w:t>
            </w:r>
            <w:r w:rsidR="00B04048" w:rsidRPr="00CD03C0">
              <w:rPr>
                <w:rFonts w:ascii="Bookman Old Style" w:hAnsi="Bookman Old Style" w:cs="Arial"/>
                <w:b/>
                <w:bCs/>
                <w:color w:val="000000"/>
                <w:sz w:val="24"/>
                <w:szCs w:val="24"/>
              </w:rPr>
              <w:t xml:space="preserve">M </w:t>
            </w:r>
          </w:p>
        </w:tc>
      </w:tr>
      <w:tr w:rsidR="00B04048" w:rsidRPr="00CD03C0" w:rsidTr="00B04048">
        <w:tc>
          <w:tcPr>
            <w:tcW w:w="9242" w:type="dxa"/>
            <w:gridSpan w:val="2"/>
          </w:tcPr>
          <w:p w:rsidR="00B04048" w:rsidRPr="00CD03C0" w:rsidRDefault="00B04048" w:rsidP="00CD03C0">
            <w:pPr>
              <w:autoSpaceDE w:val="0"/>
              <w:autoSpaceDN w:val="0"/>
              <w:adjustRightInd w:val="0"/>
              <w:spacing w:line="360" w:lineRule="auto"/>
              <w:rPr>
                <w:rFonts w:ascii="Bookman Old Style" w:hAnsi="Bookman Old Style" w:cs="Arial"/>
                <w:b/>
                <w:bCs/>
                <w:color w:val="000000"/>
                <w:sz w:val="24"/>
                <w:szCs w:val="24"/>
              </w:rPr>
            </w:pPr>
          </w:p>
        </w:tc>
      </w:tr>
      <w:tr w:rsidR="00B04048" w:rsidRPr="00CD03C0" w:rsidTr="00B04048">
        <w:tc>
          <w:tcPr>
            <w:tcW w:w="9242" w:type="dxa"/>
            <w:gridSpan w:val="2"/>
          </w:tcPr>
          <w:p w:rsidR="00B04048" w:rsidRPr="00CD03C0" w:rsidRDefault="00B04048" w:rsidP="00CD03C0">
            <w:pPr>
              <w:autoSpaceDE w:val="0"/>
              <w:autoSpaceDN w:val="0"/>
              <w:adjustRightInd w:val="0"/>
              <w:spacing w:line="360" w:lineRule="auto"/>
              <w:jc w:val="both"/>
              <w:rPr>
                <w:rFonts w:ascii="Bookman Old Style" w:hAnsi="Bookman Old Style" w:cs="Arial"/>
                <w:color w:val="000000"/>
                <w:sz w:val="24"/>
                <w:szCs w:val="24"/>
              </w:rPr>
            </w:pPr>
            <w:r w:rsidRPr="00CD03C0">
              <w:rPr>
                <w:rFonts w:ascii="Bookman Old Style" w:hAnsi="Bookman Old Style" w:cs="Arial"/>
                <w:color w:val="000000"/>
                <w:sz w:val="24"/>
                <w:szCs w:val="24"/>
              </w:rPr>
              <w:t xml:space="preserve">This unit enables the students </w:t>
            </w:r>
            <w:r w:rsidR="00922B45" w:rsidRPr="00CD03C0">
              <w:rPr>
                <w:rFonts w:ascii="Bookman Old Style" w:hAnsi="Bookman Old Style" w:cs="Arial"/>
                <w:color w:val="000000"/>
                <w:sz w:val="24"/>
                <w:szCs w:val="24"/>
              </w:rPr>
              <w:t xml:space="preserve">to understand the </w:t>
            </w:r>
            <w:r w:rsidR="00CD03C0">
              <w:rPr>
                <w:rFonts w:ascii="Bookman Old Style" w:hAnsi="Bookman Old Style" w:cs="Arial"/>
                <w:color w:val="000000"/>
                <w:sz w:val="24"/>
                <w:szCs w:val="24"/>
              </w:rPr>
              <w:t>laser mechanisms and their types and applications</w:t>
            </w:r>
            <w:r w:rsidR="00CC4D73" w:rsidRPr="00CD03C0">
              <w:rPr>
                <w:rFonts w:ascii="Bookman Old Style" w:hAnsi="Bookman Old Style" w:cs="Arial"/>
                <w:color w:val="000000"/>
                <w:sz w:val="24"/>
                <w:szCs w:val="24"/>
              </w:rPr>
              <w:t>.</w:t>
            </w:r>
          </w:p>
        </w:tc>
      </w:tr>
      <w:tr w:rsidR="00B04048" w:rsidRPr="00CD03C0" w:rsidTr="00B04048">
        <w:tc>
          <w:tcPr>
            <w:tcW w:w="9242" w:type="dxa"/>
            <w:gridSpan w:val="2"/>
          </w:tcPr>
          <w:p w:rsidR="00B04048" w:rsidRPr="00CD03C0" w:rsidRDefault="00B04048" w:rsidP="00CD03C0">
            <w:pPr>
              <w:autoSpaceDE w:val="0"/>
              <w:autoSpaceDN w:val="0"/>
              <w:adjustRightInd w:val="0"/>
              <w:spacing w:line="360" w:lineRule="auto"/>
              <w:jc w:val="both"/>
              <w:rPr>
                <w:rFonts w:ascii="Bookman Old Style" w:hAnsi="Bookman Old Style" w:cs="Arial"/>
                <w:color w:val="000000"/>
                <w:sz w:val="24"/>
                <w:szCs w:val="24"/>
              </w:rPr>
            </w:pPr>
          </w:p>
        </w:tc>
      </w:tr>
      <w:tr w:rsidR="00B04048" w:rsidRPr="00CD03C0" w:rsidTr="00B04048">
        <w:tc>
          <w:tcPr>
            <w:tcW w:w="9242" w:type="dxa"/>
            <w:gridSpan w:val="2"/>
          </w:tcPr>
          <w:p w:rsidR="00B04048" w:rsidRPr="00CD03C0" w:rsidRDefault="00B04048" w:rsidP="00CD03C0">
            <w:pPr>
              <w:autoSpaceDE w:val="0"/>
              <w:autoSpaceDN w:val="0"/>
              <w:adjustRightInd w:val="0"/>
              <w:spacing w:line="360" w:lineRule="auto"/>
              <w:rPr>
                <w:rFonts w:ascii="Bookman Old Style" w:hAnsi="Bookman Old Style" w:cs="Arial"/>
                <w:color w:val="000000"/>
                <w:sz w:val="24"/>
                <w:szCs w:val="24"/>
              </w:rPr>
            </w:pPr>
            <w:r w:rsidRPr="00CD03C0">
              <w:rPr>
                <w:rFonts w:ascii="Bookman Old Style" w:hAnsi="Bookman Old Style" w:cs="Arial"/>
                <w:b/>
                <w:bCs/>
                <w:color w:val="000000"/>
                <w:sz w:val="24"/>
                <w:szCs w:val="24"/>
              </w:rPr>
              <w:t xml:space="preserve">INSTRUCTIONAL OBJECTIVES </w:t>
            </w:r>
          </w:p>
        </w:tc>
      </w:tr>
      <w:tr w:rsidR="00B04048" w:rsidRPr="00CD03C0" w:rsidTr="00B04048">
        <w:tc>
          <w:tcPr>
            <w:tcW w:w="9242" w:type="dxa"/>
            <w:gridSpan w:val="2"/>
          </w:tcPr>
          <w:p w:rsidR="00B04048" w:rsidRPr="00CD03C0" w:rsidRDefault="00B04048" w:rsidP="00CD03C0">
            <w:pPr>
              <w:autoSpaceDE w:val="0"/>
              <w:autoSpaceDN w:val="0"/>
              <w:adjustRightInd w:val="0"/>
              <w:spacing w:line="360" w:lineRule="auto"/>
              <w:rPr>
                <w:rFonts w:ascii="Bookman Old Style" w:hAnsi="Bookman Old Style" w:cs="Arial"/>
                <w:b/>
                <w:bCs/>
                <w:color w:val="000000"/>
                <w:sz w:val="24"/>
                <w:szCs w:val="24"/>
              </w:rPr>
            </w:pPr>
          </w:p>
        </w:tc>
      </w:tr>
      <w:tr w:rsidR="00B04048" w:rsidRPr="00CD03C0" w:rsidTr="00B04048">
        <w:tc>
          <w:tcPr>
            <w:tcW w:w="9242" w:type="dxa"/>
            <w:gridSpan w:val="2"/>
          </w:tcPr>
          <w:p w:rsidR="00B04048" w:rsidRPr="00CD03C0" w:rsidRDefault="00B04048" w:rsidP="00CD03C0">
            <w:pPr>
              <w:autoSpaceDE w:val="0"/>
              <w:autoSpaceDN w:val="0"/>
              <w:adjustRightInd w:val="0"/>
              <w:spacing w:line="360" w:lineRule="auto"/>
              <w:rPr>
                <w:rFonts w:ascii="Bookman Old Style" w:hAnsi="Bookman Old Style" w:cs="Arial"/>
                <w:color w:val="000000"/>
                <w:sz w:val="24"/>
                <w:szCs w:val="24"/>
              </w:rPr>
            </w:pPr>
            <w:r w:rsidRPr="00CD03C0">
              <w:rPr>
                <w:rFonts w:ascii="Bookman Old Style" w:hAnsi="Bookman Old Style" w:cs="Arial"/>
                <w:color w:val="000000"/>
                <w:sz w:val="24"/>
                <w:szCs w:val="24"/>
              </w:rPr>
              <w:t xml:space="preserve">In this unit, the students will be able to: </w:t>
            </w:r>
          </w:p>
        </w:tc>
      </w:tr>
      <w:tr w:rsidR="00B04048" w:rsidRPr="00CD03C0" w:rsidTr="00B04048">
        <w:tc>
          <w:tcPr>
            <w:tcW w:w="9242" w:type="dxa"/>
            <w:gridSpan w:val="2"/>
          </w:tcPr>
          <w:p w:rsidR="00B04048" w:rsidRPr="00CD03C0" w:rsidRDefault="00B04048" w:rsidP="00CD03C0">
            <w:pPr>
              <w:autoSpaceDE w:val="0"/>
              <w:autoSpaceDN w:val="0"/>
              <w:adjustRightInd w:val="0"/>
              <w:spacing w:line="360" w:lineRule="auto"/>
              <w:ind w:firstLine="284"/>
              <w:jc w:val="both"/>
              <w:rPr>
                <w:rFonts w:ascii="Bookman Old Style" w:hAnsi="Bookman Old Style" w:cs="Arial"/>
                <w:color w:val="000000"/>
                <w:sz w:val="24"/>
                <w:szCs w:val="24"/>
              </w:rPr>
            </w:pPr>
            <w:r w:rsidRPr="00CD03C0">
              <w:rPr>
                <w:rFonts w:ascii="Bookman Old Style" w:hAnsi="Bookman Old Style" w:cs="Arial"/>
                <w:color w:val="000000"/>
                <w:sz w:val="24"/>
                <w:szCs w:val="24"/>
              </w:rPr>
              <w:t xml:space="preserve">• Define </w:t>
            </w:r>
            <w:r w:rsidR="00922B45" w:rsidRPr="00CD03C0">
              <w:rPr>
                <w:rFonts w:ascii="Bookman Old Style" w:hAnsi="Bookman Old Style" w:cs="Arial"/>
                <w:color w:val="000000"/>
                <w:sz w:val="24"/>
                <w:szCs w:val="24"/>
              </w:rPr>
              <w:t xml:space="preserve">basic definitions of </w:t>
            </w:r>
            <w:r w:rsidR="00CD03C0">
              <w:rPr>
                <w:rFonts w:ascii="Bookman Old Style" w:hAnsi="Bookman Old Style" w:cs="Arial"/>
                <w:color w:val="000000"/>
                <w:sz w:val="24"/>
                <w:szCs w:val="24"/>
              </w:rPr>
              <w:t>light</w:t>
            </w:r>
            <w:r w:rsidR="00922B45" w:rsidRPr="00CD03C0">
              <w:rPr>
                <w:rFonts w:ascii="Bookman Old Style" w:hAnsi="Bookman Old Style" w:cs="Arial"/>
                <w:color w:val="000000"/>
                <w:sz w:val="24"/>
                <w:szCs w:val="24"/>
              </w:rPr>
              <w:t>.</w:t>
            </w:r>
          </w:p>
        </w:tc>
      </w:tr>
      <w:tr w:rsidR="00B04048" w:rsidRPr="00CD03C0" w:rsidTr="00B04048">
        <w:tc>
          <w:tcPr>
            <w:tcW w:w="9242" w:type="dxa"/>
            <w:gridSpan w:val="2"/>
          </w:tcPr>
          <w:p w:rsidR="00B04048" w:rsidRPr="00CD03C0" w:rsidRDefault="00B04048" w:rsidP="00CD03C0">
            <w:pPr>
              <w:autoSpaceDE w:val="0"/>
              <w:autoSpaceDN w:val="0"/>
              <w:adjustRightInd w:val="0"/>
              <w:spacing w:line="360" w:lineRule="auto"/>
              <w:ind w:firstLine="284"/>
              <w:jc w:val="both"/>
              <w:rPr>
                <w:rFonts w:ascii="Bookman Old Style" w:hAnsi="Bookman Old Style" w:cs="Arial"/>
                <w:color w:val="000000"/>
                <w:sz w:val="24"/>
                <w:szCs w:val="24"/>
              </w:rPr>
            </w:pPr>
            <w:r w:rsidRPr="00CD03C0">
              <w:rPr>
                <w:rFonts w:ascii="Bookman Old Style" w:hAnsi="Bookman Old Style" w:cs="Arial"/>
                <w:color w:val="000000"/>
                <w:sz w:val="24"/>
                <w:szCs w:val="24"/>
              </w:rPr>
              <w:t xml:space="preserve">• Gain insight to </w:t>
            </w:r>
            <w:r w:rsidR="00CD03C0">
              <w:rPr>
                <w:rFonts w:ascii="Bookman Old Style" w:hAnsi="Bookman Old Style" w:cs="Arial"/>
                <w:color w:val="000000"/>
                <w:sz w:val="24"/>
                <w:szCs w:val="24"/>
              </w:rPr>
              <w:t>know the laser characteristics</w:t>
            </w:r>
          </w:p>
        </w:tc>
      </w:tr>
      <w:tr w:rsidR="00B04048" w:rsidRPr="00CD03C0" w:rsidTr="00B04048">
        <w:tc>
          <w:tcPr>
            <w:tcW w:w="9242" w:type="dxa"/>
            <w:gridSpan w:val="2"/>
          </w:tcPr>
          <w:p w:rsidR="00B04048" w:rsidRPr="00CD03C0" w:rsidRDefault="00B04048" w:rsidP="00CD03C0">
            <w:pPr>
              <w:autoSpaceDE w:val="0"/>
              <w:autoSpaceDN w:val="0"/>
              <w:adjustRightInd w:val="0"/>
              <w:spacing w:line="360" w:lineRule="auto"/>
              <w:ind w:left="426" w:hanging="142"/>
              <w:jc w:val="both"/>
              <w:rPr>
                <w:rFonts w:ascii="Bookman Old Style" w:hAnsi="Bookman Old Style" w:cs="Arial"/>
                <w:color w:val="000000"/>
                <w:sz w:val="24"/>
                <w:szCs w:val="24"/>
              </w:rPr>
            </w:pPr>
            <w:r w:rsidRPr="00CD03C0">
              <w:rPr>
                <w:rFonts w:ascii="Bookman Old Style" w:hAnsi="Bookman Old Style" w:cs="Arial"/>
                <w:color w:val="000000"/>
                <w:sz w:val="24"/>
                <w:szCs w:val="24"/>
              </w:rPr>
              <w:t xml:space="preserve">• </w:t>
            </w:r>
            <w:r w:rsidR="00CD03C0">
              <w:rPr>
                <w:rFonts w:ascii="Bookman Old Style" w:hAnsi="Bookman Old Style" w:cs="Arial"/>
                <w:color w:val="000000"/>
                <w:sz w:val="24"/>
                <w:szCs w:val="24"/>
              </w:rPr>
              <w:t>Understand the various types of mechanisms</w:t>
            </w:r>
            <w:r w:rsidR="00922B45" w:rsidRPr="00CD03C0">
              <w:rPr>
                <w:rFonts w:ascii="Bookman Old Style" w:hAnsi="Bookman Old Style" w:cs="Arial"/>
                <w:color w:val="000000"/>
                <w:sz w:val="24"/>
                <w:szCs w:val="24"/>
              </w:rPr>
              <w:t>.</w:t>
            </w:r>
          </w:p>
          <w:p w:rsidR="00CD03C0" w:rsidRPr="00CD03C0" w:rsidRDefault="00CD03C0" w:rsidP="00CD03C0">
            <w:pPr>
              <w:pStyle w:val="ListParagraph"/>
              <w:numPr>
                <w:ilvl w:val="0"/>
                <w:numId w:val="4"/>
              </w:numPr>
              <w:autoSpaceDE w:val="0"/>
              <w:autoSpaceDN w:val="0"/>
              <w:adjustRightInd w:val="0"/>
              <w:spacing w:line="360" w:lineRule="auto"/>
              <w:ind w:left="567" w:hanging="283"/>
              <w:jc w:val="both"/>
              <w:rPr>
                <w:rFonts w:ascii="Bookman Old Style" w:hAnsi="Bookman Old Style" w:cs="Arial"/>
                <w:color w:val="000000"/>
                <w:sz w:val="24"/>
                <w:szCs w:val="24"/>
              </w:rPr>
            </w:pPr>
            <w:r>
              <w:rPr>
                <w:rFonts w:ascii="Bookman Old Style" w:hAnsi="Bookman Old Style" w:cs="Arial"/>
                <w:color w:val="000000"/>
                <w:sz w:val="24"/>
                <w:szCs w:val="24"/>
              </w:rPr>
              <w:t xml:space="preserve">Demonstrate the working of various types of lasers </w:t>
            </w:r>
          </w:p>
          <w:p w:rsidR="00A1796E" w:rsidRPr="00CD03C0" w:rsidRDefault="00A1796E" w:rsidP="00CD03C0">
            <w:pPr>
              <w:pStyle w:val="ListParagraph"/>
              <w:autoSpaceDE w:val="0"/>
              <w:autoSpaceDN w:val="0"/>
              <w:adjustRightInd w:val="0"/>
              <w:spacing w:line="360" w:lineRule="auto"/>
              <w:ind w:left="567"/>
              <w:jc w:val="both"/>
              <w:rPr>
                <w:rFonts w:ascii="Bookman Old Style" w:hAnsi="Bookman Old Style" w:cs="Arial"/>
                <w:color w:val="000000"/>
                <w:sz w:val="24"/>
                <w:szCs w:val="24"/>
              </w:rPr>
            </w:pPr>
          </w:p>
        </w:tc>
      </w:tr>
      <w:tr w:rsidR="00B04048" w:rsidRPr="00CD03C0" w:rsidTr="00B04048">
        <w:tc>
          <w:tcPr>
            <w:tcW w:w="9242" w:type="dxa"/>
            <w:gridSpan w:val="2"/>
          </w:tcPr>
          <w:p w:rsidR="00B04048" w:rsidRPr="00CD03C0" w:rsidRDefault="00B04048" w:rsidP="00CD03C0">
            <w:pPr>
              <w:autoSpaceDE w:val="0"/>
              <w:autoSpaceDN w:val="0"/>
              <w:adjustRightInd w:val="0"/>
              <w:spacing w:line="360" w:lineRule="auto"/>
              <w:rPr>
                <w:rFonts w:ascii="Bookman Old Style" w:hAnsi="Bookman Old Style" w:cs="Arial"/>
                <w:color w:val="000000"/>
                <w:sz w:val="24"/>
                <w:szCs w:val="24"/>
              </w:rPr>
            </w:pPr>
          </w:p>
        </w:tc>
      </w:tr>
      <w:tr w:rsidR="00B04048" w:rsidRPr="00CD03C0" w:rsidTr="00B04048">
        <w:tc>
          <w:tcPr>
            <w:tcW w:w="9242" w:type="dxa"/>
            <w:gridSpan w:val="2"/>
          </w:tcPr>
          <w:p w:rsidR="00B04048" w:rsidRPr="00CD03C0" w:rsidRDefault="00B04048" w:rsidP="00CD03C0">
            <w:pPr>
              <w:autoSpaceDE w:val="0"/>
              <w:autoSpaceDN w:val="0"/>
              <w:adjustRightInd w:val="0"/>
              <w:spacing w:line="360" w:lineRule="auto"/>
              <w:rPr>
                <w:rFonts w:ascii="Bookman Old Style" w:hAnsi="Bookman Old Style" w:cs="Arial"/>
                <w:color w:val="000000"/>
                <w:sz w:val="24"/>
                <w:szCs w:val="24"/>
              </w:rPr>
            </w:pPr>
            <w:r w:rsidRPr="00CD03C0">
              <w:rPr>
                <w:rFonts w:ascii="Bookman Old Style" w:hAnsi="Bookman Old Style" w:cs="Arial"/>
                <w:b/>
                <w:bCs/>
                <w:color w:val="000000"/>
                <w:sz w:val="24"/>
                <w:szCs w:val="24"/>
              </w:rPr>
              <w:t xml:space="preserve">LEARNING OUTCOMES </w:t>
            </w:r>
          </w:p>
        </w:tc>
      </w:tr>
      <w:tr w:rsidR="00B04048" w:rsidRPr="00CD03C0" w:rsidTr="00B04048">
        <w:tc>
          <w:tcPr>
            <w:tcW w:w="9242" w:type="dxa"/>
            <w:gridSpan w:val="2"/>
          </w:tcPr>
          <w:p w:rsidR="00B04048" w:rsidRPr="00CD03C0" w:rsidRDefault="00B04048" w:rsidP="00CD03C0">
            <w:pPr>
              <w:autoSpaceDE w:val="0"/>
              <w:autoSpaceDN w:val="0"/>
              <w:adjustRightInd w:val="0"/>
              <w:spacing w:line="360" w:lineRule="auto"/>
              <w:rPr>
                <w:rFonts w:ascii="Bookman Old Style" w:hAnsi="Bookman Old Style" w:cs="Arial"/>
                <w:b/>
                <w:bCs/>
                <w:color w:val="000000"/>
                <w:sz w:val="24"/>
                <w:szCs w:val="24"/>
              </w:rPr>
            </w:pPr>
          </w:p>
        </w:tc>
      </w:tr>
      <w:tr w:rsidR="00B04048" w:rsidRPr="00CD03C0" w:rsidTr="00B04048">
        <w:tc>
          <w:tcPr>
            <w:tcW w:w="9242" w:type="dxa"/>
            <w:gridSpan w:val="2"/>
          </w:tcPr>
          <w:p w:rsidR="00B04048" w:rsidRPr="00CD03C0" w:rsidRDefault="00B04048" w:rsidP="00CD03C0">
            <w:pPr>
              <w:autoSpaceDE w:val="0"/>
              <w:autoSpaceDN w:val="0"/>
              <w:adjustRightInd w:val="0"/>
              <w:spacing w:line="360" w:lineRule="auto"/>
              <w:rPr>
                <w:rFonts w:ascii="Bookman Old Style" w:hAnsi="Bookman Old Style" w:cs="Arial"/>
                <w:color w:val="000000"/>
                <w:sz w:val="24"/>
                <w:szCs w:val="24"/>
              </w:rPr>
            </w:pPr>
            <w:r w:rsidRPr="00CD03C0">
              <w:rPr>
                <w:rFonts w:ascii="Bookman Old Style" w:hAnsi="Bookman Old Style" w:cs="Arial"/>
                <w:color w:val="000000"/>
                <w:sz w:val="24"/>
                <w:szCs w:val="24"/>
              </w:rPr>
              <w:t xml:space="preserve">At the end of the unit, the student is expected to: </w:t>
            </w:r>
          </w:p>
          <w:p w:rsidR="00575D29" w:rsidRPr="00CD03C0" w:rsidRDefault="00575D29" w:rsidP="00CD03C0">
            <w:pPr>
              <w:autoSpaceDE w:val="0"/>
              <w:autoSpaceDN w:val="0"/>
              <w:adjustRightInd w:val="0"/>
              <w:spacing w:line="360" w:lineRule="auto"/>
              <w:rPr>
                <w:rFonts w:ascii="Bookman Old Style" w:hAnsi="Bookman Old Style"/>
                <w:sz w:val="24"/>
                <w:szCs w:val="24"/>
              </w:rPr>
            </w:pPr>
            <w:r w:rsidRPr="00CD03C0">
              <w:rPr>
                <w:rFonts w:ascii="Bookman Old Style" w:hAnsi="Bookman Old Style"/>
                <w:sz w:val="24"/>
                <w:szCs w:val="24"/>
              </w:rPr>
              <w:t>1.</w:t>
            </w:r>
            <w:r w:rsidR="009E44D6" w:rsidRPr="00CD03C0">
              <w:rPr>
                <w:rFonts w:ascii="Bookman Old Style" w:hAnsi="Bookman Old Style"/>
                <w:sz w:val="24"/>
                <w:szCs w:val="24"/>
              </w:rPr>
              <w:t xml:space="preserve"> </w:t>
            </w:r>
            <w:r w:rsidRPr="00CD03C0">
              <w:rPr>
                <w:rFonts w:ascii="Bookman Old Style" w:hAnsi="Bookman Old Style"/>
                <w:sz w:val="24"/>
                <w:szCs w:val="24"/>
              </w:rPr>
              <w:t xml:space="preserve">Describe the difference </w:t>
            </w:r>
            <w:r w:rsidR="00CD03C0">
              <w:rPr>
                <w:rFonts w:ascii="Bookman Old Style" w:hAnsi="Bookman Old Style"/>
                <w:sz w:val="24"/>
                <w:szCs w:val="24"/>
              </w:rPr>
              <w:t>ordinary light and laser</w:t>
            </w:r>
            <w:r w:rsidRPr="00CD03C0">
              <w:rPr>
                <w:rFonts w:ascii="Bookman Old Style" w:hAnsi="Bookman Old Style"/>
                <w:sz w:val="24"/>
                <w:szCs w:val="24"/>
              </w:rPr>
              <w:t xml:space="preserve">. </w:t>
            </w:r>
          </w:p>
          <w:p w:rsidR="009E44D6" w:rsidRPr="00CD03C0" w:rsidRDefault="00575D29" w:rsidP="00CD03C0">
            <w:pPr>
              <w:autoSpaceDE w:val="0"/>
              <w:autoSpaceDN w:val="0"/>
              <w:adjustRightInd w:val="0"/>
              <w:spacing w:line="360" w:lineRule="auto"/>
              <w:rPr>
                <w:rFonts w:ascii="Bookman Old Style" w:hAnsi="Bookman Old Style"/>
                <w:sz w:val="24"/>
                <w:szCs w:val="24"/>
              </w:rPr>
            </w:pPr>
            <w:r w:rsidRPr="00CD03C0">
              <w:rPr>
                <w:rFonts w:ascii="Bookman Old Style" w:hAnsi="Bookman Old Style"/>
                <w:sz w:val="24"/>
                <w:szCs w:val="24"/>
              </w:rPr>
              <w:t xml:space="preserve">2. </w:t>
            </w:r>
            <w:r w:rsidR="00CD03C0">
              <w:rPr>
                <w:rFonts w:ascii="Bookman Old Style" w:hAnsi="Bookman Old Style"/>
                <w:sz w:val="24"/>
                <w:szCs w:val="24"/>
              </w:rPr>
              <w:t>Understands the various mechanisms of light interaction with matter</w:t>
            </w:r>
            <w:r w:rsidRPr="00CD03C0">
              <w:rPr>
                <w:rFonts w:ascii="Bookman Old Style" w:hAnsi="Bookman Old Style"/>
                <w:sz w:val="24"/>
                <w:szCs w:val="24"/>
              </w:rPr>
              <w:t xml:space="preserve"> </w:t>
            </w:r>
            <w:r w:rsidR="009E44D6" w:rsidRPr="00CD03C0">
              <w:rPr>
                <w:rFonts w:ascii="Bookman Old Style" w:hAnsi="Bookman Old Style"/>
                <w:sz w:val="24"/>
                <w:szCs w:val="24"/>
              </w:rPr>
              <w:t xml:space="preserve"> </w:t>
            </w:r>
          </w:p>
          <w:p w:rsidR="009E44D6" w:rsidRPr="00CD03C0" w:rsidRDefault="00986822" w:rsidP="00CD03C0">
            <w:pPr>
              <w:autoSpaceDE w:val="0"/>
              <w:autoSpaceDN w:val="0"/>
              <w:adjustRightInd w:val="0"/>
              <w:spacing w:line="360" w:lineRule="auto"/>
              <w:rPr>
                <w:rFonts w:ascii="Bookman Old Style" w:hAnsi="Bookman Old Style"/>
                <w:sz w:val="24"/>
                <w:szCs w:val="24"/>
              </w:rPr>
            </w:pPr>
            <w:r w:rsidRPr="00CD03C0">
              <w:rPr>
                <w:rFonts w:ascii="Bookman Old Style" w:hAnsi="Bookman Old Style"/>
                <w:sz w:val="24"/>
                <w:szCs w:val="24"/>
              </w:rPr>
              <w:t>3</w:t>
            </w:r>
            <w:r w:rsidR="00575D29" w:rsidRPr="00CD03C0">
              <w:rPr>
                <w:rFonts w:ascii="Bookman Old Style" w:hAnsi="Bookman Old Style"/>
                <w:sz w:val="24"/>
                <w:szCs w:val="24"/>
              </w:rPr>
              <w:t>.</w:t>
            </w:r>
            <w:r w:rsidR="009E44D6" w:rsidRPr="00CD03C0">
              <w:rPr>
                <w:rFonts w:ascii="Bookman Old Style" w:hAnsi="Bookman Old Style"/>
                <w:sz w:val="24"/>
                <w:szCs w:val="24"/>
              </w:rPr>
              <w:t xml:space="preserve"> </w:t>
            </w:r>
            <w:r w:rsidR="00CD03C0">
              <w:rPr>
                <w:rFonts w:ascii="Bookman Old Style" w:hAnsi="Bookman Old Style"/>
                <w:sz w:val="24"/>
                <w:szCs w:val="24"/>
              </w:rPr>
              <w:t xml:space="preserve">Demonstrates the pumping mechanisms </w:t>
            </w:r>
            <w:r w:rsidR="00575D29" w:rsidRPr="00CD03C0">
              <w:rPr>
                <w:rFonts w:ascii="Bookman Old Style" w:hAnsi="Bookman Old Style"/>
                <w:sz w:val="24"/>
                <w:szCs w:val="24"/>
              </w:rPr>
              <w:t xml:space="preserve"> </w:t>
            </w:r>
          </w:p>
          <w:p w:rsidR="00986822" w:rsidRPr="00CD03C0" w:rsidRDefault="009E44D6" w:rsidP="00CD03C0">
            <w:pPr>
              <w:autoSpaceDE w:val="0"/>
              <w:autoSpaceDN w:val="0"/>
              <w:adjustRightInd w:val="0"/>
              <w:spacing w:line="360" w:lineRule="auto"/>
              <w:rPr>
                <w:rFonts w:ascii="Bookman Old Style" w:hAnsi="Bookman Old Style"/>
                <w:sz w:val="24"/>
                <w:szCs w:val="24"/>
              </w:rPr>
            </w:pPr>
            <w:r w:rsidRPr="00CD03C0">
              <w:rPr>
                <w:rFonts w:ascii="Bookman Old Style" w:hAnsi="Bookman Old Style"/>
                <w:sz w:val="24"/>
                <w:szCs w:val="24"/>
              </w:rPr>
              <w:t xml:space="preserve">    </w:t>
            </w:r>
            <w:r w:rsidR="00575D29" w:rsidRPr="00CD03C0">
              <w:rPr>
                <w:rFonts w:ascii="Bookman Old Style" w:hAnsi="Bookman Old Style"/>
                <w:sz w:val="24"/>
                <w:szCs w:val="24"/>
              </w:rPr>
              <w:t>systems</w:t>
            </w:r>
          </w:p>
          <w:p w:rsidR="00575D29" w:rsidRDefault="00986822" w:rsidP="00CD03C0">
            <w:pPr>
              <w:autoSpaceDE w:val="0"/>
              <w:autoSpaceDN w:val="0"/>
              <w:adjustRightInd w:val="0"/>
              <w:spacing w:line="360" w:lineRule="auto"/>
              <w:rPr>
                <w:rFonts w:ascii="Bookman Old Style" w:hAnsi="Bookman Old Style"/>
                <w:sz w:val="24"/>
                <w:szCs w:val="24"/>
              </w:rPr>
            </w:pPr>
            <w:r w:rsidRPr="00CD03C0">
              <w:rPr>
                <w:rFonts w:ascii="Bookman Old Style" w:hAnsi="Bookman Old Style"/>
                <w:sz w:val="24"/>
                <w:szCs w:val="24"/>
              </w:rPr>
              <w:t>4</w:t>
            </w:r>
            <w:r w:rsidR="00575D29" w:rsidRPr="00CD03C0">
              <w:rPr>
                <w:rFonts w:ascii="Bookman Old Style" w:hAnsi="Bookman Old Style"/>
                <w:sz w:val="24"/>
                <w:szCs w:val="24"/>
              </w:rPr>
              <w:t xml:space="preserve">. </w:t>
            </w:r>
            <w:r w:rsidR="00CD03C0">
              <w:rPr>
                <w:rFonts w:ascii="Bookman Old Style" w:hAnsi="Bookman Old Style"/>
                <w:sz w:val="24"/>
                <w:szCs w:val="24"/>
              </w:rPr>
              <w:t>Demonstrates the working of solid state laser and gas laser</w:t>
            </w:r>
          </w:p>
          <w:p w:rsidR="00CD03C0" w:rsidRPr="00CD03C0" w:rsidRDefault="00CD03C0" w:rsidP="00CD03C0">
            <w:pPr>
              <w:autoSpaceDE w:val="0"/>
              <w:autoSpaceDN w:val="0"/>
              <w:adjustRightInd w:val="0"/>
              <w:spacing w:line="360" w:lineRule="auto"/>
              <w:rPr>
                <w:rFonts w:ascii="Bookman Old Style" w:hAnsi="Bookman Old Style" w:cs="Arial"/>
                <w:color w:val="000000"/>
                <w:sz w:val="24"/>
                <w:szCs w:val="24"/>
              </w:rPr>
            </w:pPr>
            <w:r>
              <w:rPr>
                <w:rFonts w:ascii="Bookman Old Style" w:hAnsi="Bookman Old Style"/>
                <w:sz w:val="24"/>
                <w:szCs w:val="24"/>
              </w:rPr>
              <w:t>5. Know the applications of Laser</w:t>
            </w:r>
          </w:p>
        </w:tc>
      </w:tr>
      <w:tr w:rsidR="00B04048" w:rsidRPr="00CD03C0" w:rsidTr="00B04048">
        <w:tc>
          <w:tcPr>
            <w:tcW w:w="9242" w:type="dxa"/>
            <w:gridSpan w:val="2"/>
          </w:tcPr>
          <w:p w:rsidR="00B04048" w:rsidRPr="00CD03C0" w:rsidRDefault="00B04048" w:rsidP="00CD03C0">
            <w:pPr>
              <w:autoSpaceDE w:val="0"/>
              <w:autoSpaceDN w:val="0"/>
              <w:adjustRightInd w:val="0"/>
              <w:spacing w:line="360" w:lineRule="auto"/>
              <w:ind w:firstLine="284"/>
              <w:jc w:val="both"/>
              <w:rPr>
                <w:rFonts w:ascii="Bookman Old Style" w:hAnsi="Bookman Old Style" w:cs="Arial"/>
                <w:color w:val="000000"/>
                <w:sz w:val="24"/>
                <w:szCs w:val="24"/>
              </w:rPr>
            </w:pPr>
          </w:p>
        </w:tc>
      </w:tr>
      <w:tr w:rsidR="00B04048" w:rsidRPr="00CD03C0" w:rsidTr="00B04048">
        <w:tc>
          <w:tcPr>
            <w:tcW w:w="9242" w:type="dxa"/>
            <w:gridSpan w:val="2"/>
          </w:tcPr>
          <w:p w:rsidR="00A1796E" w:rsidRPr="00CD03C0" w:rsidRDefault="00A1796E" w:rsidP="00CD03C0">
            <w:pPr>
              <w:autoSpaceDE w:val="0"/>
              <w:autoSpaceDN w:val="0"/>
              <w:adjustRightInd w:val="0"/>
              <w:spacing w:line="360" w:lineRule="auto"/>
              <w:ind w:left="426" w:hanging="142"/>
              <w:jc w:val="both"/>
              <w:rPr>
                <w:rFonts w:ascii="Bookman Old Style" w:hAnsi="Bookman Old Style"/>
                <w:b/>
                <w:sz w:val="24"/>
                <w:szCs w:val="24"/>
              </w:rPr>
            </w:pPr>
          </w:p>
        </w:tc>
      </w:tr>
    </w:tbl>
    <w:p w:rsidR="003208E6" w:rsidRPr="00CD03C0" w:rsidRDefault="003208E6" w:rsidP="00CD03C0">
      <w:pPr>
        <w:autoSpaceDE w:val="0"/>
        <w:autoSpaceDN w:val="0"/>
        <w:adjustRightInd w:val="0"/>
        <w:spacing w:after="0" w:line="360" w:lineRule="auto"/>
        <w:rPr>
          <w:rFonts w:ascii="Bookman Old Style" w:hAnsi="Bookman Old Style" w:cs="Arial"/>
          <w:color w:val="000000"/>
          <w:sz w:val="24"/>
          <w:szCs w:val="24"/>
        </w:rPr>
      </w:pPr>
    </w:p>
    <w:p w:rsidR="00CD03C0" w:rsidRPr="00CD03C0" w:rsidRDefault="00CD03C0" w:rsidP="00CD03C0">
      <w:pPr>
        <w:autoSpaceDE w:val="0"/>
        <w:autoSpaceDN w:val="0"/>
        <w:adjustRightInd w:val="0"/>
        <w:spacing w:after="0" w:line="360" w:lineRule="auto"/>
        <w:rPr>
          <w:rFonts w:ascii="Bookman Old Style" w:hAnsi="Bookman Old Style" w:cs="Arial"/>
          <w:color w:val="000000"/>
          <w:sz w:val="24"/>
          <w:szCs w:val="24"/>
        </w:rPr>
      </w:pPr>
    </w:p>
    <w:p w:rsidR="00CD03C0" w:rsidRPr="00CD03C0" w:rsidRDefault="00CD03C0" w:rsidP="00CD03C0">
      <w:pPr>
        <w:autoSpaceDE w:val="0"/>
        <w:autoSpaceDN w:val="0"/>
        <w:adjustRightInd w:val="0"/>
        <w:spacing w:after="0" w:line="360" w:lineRule="auto"/>
        <w:rPr>
          <w:rFonts w:ascii="Bookman Old Style" w:hAnsi="Bookman Old Style" w:cs="Arial"/>
          <w:color w:val="000000"/>
          <w:sz w:val="24"/>
          <w:szCs w:val="24"/>
        </w:rPr>
      </w:pPr>
    </w:p>
    <w:p w:rsidR="00CD03C0" w:rsidRPr="00CD03C0" w:rsidRDefault="00CD03C0" w:rsidP="00CD03C0">
      <w:pPr>
        <w:spacing w:after="0" w:line="360" w:lineRule="auto"/>
        <w:jc w:val="both"/>
        <w:rPr>
          <w:rFonts w:ascii="Bookman Old Style" w:hAnsi="Bookman Old Style"/>
          <w:b/>
          <w:color w:val="632423" w:themeColor="accent2" w:themeShade="80"/>
          <w:sz w:val="24"/>
          <w:szCs w:val="24"/>
        </w:rPr>
      </w:pPr>
      <w:r w:rsidRPr="00CD03C0">
        <w:rPr>
          <w:rFonts w:ascii="Bookman Old Style" w:hAnsi="Bookman Old Style"/>
          <w:b/>
          <w:color w:val="632423" w:themeColor="accent2" w:themeShade="80"/>
          <w:sz w:val="24"/>
          <w:szCs w:val="24"/>
        </w:rPr>
        <w:lastRenderedPageBreak/>
        <w:t>SESSION-1</w:t>
      </w:r>
    </w:p>
    <w:p w:rsidR="00CD03C0" w:rsidRPr="00CD03C0" w:rsidRDefault="00CD03C0" w:rsidP="00CD03C0">
      <w:pPr>
        <w:spacing w:after="0" w:line="360" w:lineRule="auto"/>
        <w:jc w:val="both"/>
        <w:rPr>
          <w:rFonts w:ascii="Bookman Old Style" w:hAnsi="Bookman Old Style"/>
          <w:b/>
          <w:color w:val="FF0000"/>
          <w:sz w:val="24"/>
          <w:szCs w:val="24"/>
        </w:rPr>
      </w:pPr>
      <w:r w:rsidRPr="00CD03C0">
        <w:rPr>
          <w:rFonts w:ascii="Bookman Old Style" w:hAnsi="Bookman Old Style"/>
          <w:b/>
          <w:color w:val="FF0000"/>
          <w:sz w:val="24"/>
          <w:szCs w:val="24"/>
        </w:rPr>
        <w:t>Instructional objective:</w:t>
      </w:r>
    </w:p>
    <w:p w:rsidR="00CD03C0" w:rsidRPr="00CD03C0" w:rsidRDefault="00CD03C0" w:rsidP="00CD03C0">
      <w:pPr>
        <w:pStyle w:val="ListParagraph"/>
        <w:numPr>
          <w:ilvl w:val="0"/>
          <w:numId w:val="32"/>
        </w:numPr>
        <w:spacing w:after="0" w:line="360" w:lineRule="auto"/>
        <w:jc w:val="both"/>
        <w:rPr>
          <w:rFonts w:ascii="Bookman Old Style" w:hAnsi="Bookman Old Style"/>
          <w:sz w:val="24"/>
          <w:szCs w:val="24"/>
        </w:rPr>
      </w:pPr>
      <w:r w:rsidRPr="00CD03C0">
        <w:rPr>
          <w:rFonts w:ascii="Bookman Old Style" w:hAnsi="Bookman Old Style"/>
          <w:sz w:val="24"/>
          <w:szCs w:val="24"/>
        </w:rPr>
        <w:t>Understand the concept of the introduction of LASER</w:t>
      </w:r>
    </w:p>
    <w:p w:rsidR="00CD03C0" w:rsidRPr="00CD03C0" w:rsidRDefault="00CD03C0" w:rsidP="00CD03C0">
      <w:pPr>
        <w:pStyle w:val="ListParagraph"/>
        <w:numPr>
          <w:ilvl w:val="0"/>
          <w:numId w:val="32"/>
        </w:numPr>
        <w:spacing w:after="0" w:line="360" w:lineRule="auto"/>
        <w:jc w:val="both"/>
        <w:rPr>
          <w:rFonts w:ascii="Bookman Old Style" w:hAnsi="Bookman Old Style"/>
          <w:sz w:val="24"/>
          <w:szCs w:val="24"/>
        </w:rPr>
      </w:pPr>
      <w:r w:rsidRPr="00CD03C0">
        <w:rPr>
          <w:rFonts w:ascii="Bookman Old Style" w:hAnsi="Bookman Old Style"/>
          <w:sz w:val="24"/>
          <w:szCs w:val="24"/>
        </w:rPr>
        <w:t>Understand the concept of Characteristics of LASER.</w:t>
      </w:r>
    </w:p>
    <w:p w:rsidR="00CD03C0" w:rsidRPr="00CD03C0" w:rsidRDefault="00CD03C0" w:rsidP="00CD03C0">
      <w:pPr>
        <w:spacing w:after="0" w:line="360" w:lineRule="auto"/>
        <w:jc w:val="both"/>
        <w:rPr>
          <w:rFonts w:ascii="Bookman Old Style" w:hAnsi="Bookman Old Style"/>
          <w:b/>
          <w:color w:val="FF0000"/>
          <w:sz w:val="24"/>
          <w:szCs w:val="24"/>
        </w:rPr>
      </w:pPr>
      <w:r w:rsidRPr="00CD03C0">
        <w:rPr>
          <w:rFonts w:ascii="Bookman Old Style" w:hAnsi="Bookman Old Style"/>
          <w:b/>
          <w:color w:val="FF0000"/>
          <w:sz w:val="24"/>
          <w:szCs w:val="24"/>
        </w:rPr>
        <w:t>Learning outcomes:</w:t>
      </w:r>
    </w:p>
    <w:p w:rsidR="00CD03C0" w:rsidRPr="00CD03C0" w:rsidRDefault="00CD03C0" w:rsidP="00CD03C0">
      <w:pPr>
        <w:pStyle w:val="ListParagraph"/>
        <w:numPr>
          <w:ilvl w:val="0"/>
          <w:numId w:val="33"/>
        </w:numPr>
        <w:spacing w:after="0" w:line="360" w:lineRule="auto"/>
        <w:jc w:val="both"/>
        <w:rPr>
          <w:rFonts w:ascii="Bookman Old Style" w:hAnsi="Bookman Old Style"/>
          <w:b/>
          <w:color w:val="FF0000"/>
          <w:sz w:val="24"/>
          <w:szCs w:val="24"/>
        </w:rPr>
      </w:pPr>
      <w:r w:rsidRPr="00CD03C0">
        <w:rPr>
          <w:rFonts w:ascii="Bookman Old Style" w:hAnsi="Bookman Old Style"/>
          <w:sz w:val="24"/>
          <w:szCs w:val="24"/>
        </w:rPr>
        <w:t>Students gain the knowledge on the concept of the introduction of LASER</w:t>
      </w:r>
    </w:p>
    <w:p w:rsidR="00CD03C0" w:rsidRPr="00CD03C0" w:rsidRDefault="00CD03C0" w:rsidP="00CD03C0">
      <w:pPr>
        <w:pStyle w:val="ListParagraph"/>
        <w:numPr>
          <w:ilvl w:val="0"/>
          <w:numId w:val="33"/>
        </w:numPr>
        <w:spacing w:after="0" w:line="360" w:lineRule="auto"/>
        <w:jc w:val="both"/>
        <w:rPr>
          <w:rFonts w:ascii="Bookman Old Style" w:hAnsi="Bookman Old Style"/>
          <w:sz w:val="24"/>
          <w:szCs w:val="24"/>
        </w:rPr>
      </w:pPr>
      <w:r w:rsidRPr="00CD03C0">
        <w:rPr>
          <w:rFonts w:ascii="Bookman Old Style" w:hAnsi="Bookman Old Style"/>
          <w:sz w:val="24"/>
          <w:szCs w:val="24"/>
        </w:rPr>
        <w:t>Students gain the knowledge on the Characteristics of LASER.</w:t>
      </w:r>
    </w:p>
    <w:p w:rsidR="00CD03C0" w:rsidRPr="00CD03C0" w:rsidRDefault="00DB6AEB" w:rsidP="00CD03C0">
      <w:pPr>
        <w:shd w:val="clear" w:color="auto" w:fill="FFFFFF" w:themeFill="background1"/>
        <w:tabs>
          <w:tab w:val="left" w:pos="0"/>
        </w:tabs>
        <w:spacing w:after="0" w:line="360" w:lineRule="auto"/>
        <w:jc w:val="both"/>
        <w:rPr>
          <w:rFonts w:ascii="Bookman Old Style" w:hAnsi="Bookman Old Style"/>
          <w:b/>
          <w:sz w:val="24"/>
          <w:szCs w:val="24"/>
        </w:rPr>
      </w:pPr>
      <w:r>
        <w:rPr>
          <w:rFonts w:ascii="Bookman Old Style" w:hAnsi="Bookman Old Style"/>
          <w:b/>
          <w:color w:val="FF0000"/>
          <w:sz w:val="24"/>
          <w:szCs w:val="24"/>
        </w:rPr>
        <w:t xml:space="preserve">2.1.1. </w:t>
      </w:r>
      <w:r w:rsidR="00CD03C0" w:rsidRPr="00CD03C0">
        <w:rPr>
          <w:rFonts w:ascii="Bookman Old Style" w:hAnsi="Bookman Old Style"/>
          <w:b/>
          <w:color w:val="FF0000"/>
          <w:sz w:val="24"/>
          <w:szCs w:val="24"/>
        </w:rPr>
        <w:t>Topic-1:</w:t>
      </w:r>
      <w:r w:rsidR="00CD03C0" w:rsidRPr="00CD03C0">
        <w:rPr>
          <w:rFonts w:ascii="Bookman Old Style" w:hAnsi="Bookman Old Style"/>
          <w:b/>
          <w:sz w:val="24"/>
          <w:szCs w:val="24"/>
        </w:rPr>
        <w:t xml:space="preserve"> Introduction:</w: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sz w:val="24"/>
          <w:szCs w:val="24"/>
        </w:rPr>
        <w:t>The word “LASER” is an acronym for “Light Amplification by Stimulated Emission of Radiation”. Albert Einstein in 1917 theoretically proved that the process of stimulated emission must exist but only in 1954, a group of scientists at Colombia University headed by Charles H. Townes operated a micro wave device for micro wave amplification by stimulated emission of radiation (MASER). In 1960 T.H. Maiman constructed a solid state laser at the Hughes research laboratories and first achieved LASER action at optical frequency. Since 1960 the development of LASER has been extremely rapid. Though it was called as “An invention in search of an application”, at the time of its invention, the variety of lasers and the wealth of laser applications developed since 1960 are enormous. New applications are being found even now almost every day.</w:t>
      </w:r>
    </w:p>
    <w:p w:rsidR="00CD03C0" w:rsidRPr="00CD03C0" w:rsidRDefault="00DB6AEB" w:rsidP="00CD03C0">
      <w:pPr>
        <w:spacing w:after="0" w:line="360" w:lineRule="auto"/>
        <w:jc w:val="both"/>
        <w:rPr>
          <w:rFonts w:ascii="Bookman Old Style" w:hAnsi="Bookman Old Style"/>
          <w:b/>
          <w:sz w:val="24"/>
          <w:szCs w:val="24"/>
        </w:rPr>
      </w:pPr>
      <w:r>
        <w:rPr>
          <w:rFonts w:ascii="Bookman Old Style" w:hAnsi="Bookman Old Style"/>
          <w:b/>
          <w:color w:val="FF0000"/>
          <w:sz w:val="24"/>
          <w:szCs w:val="24"/>
        </w:rPr>
        <w:t xml:space="preserve">2.1.2 </w:t>
      </w:r>
      <w:r w:rsidR="00CD03C0" w:rsidRPr="00CD03C0">
        <w:rPr>
          <w:rFonts w:ascii="Bookman Old Style" w:hAnsi="Bookman Old Style"/>
          <w:b/>
          <w:color w:val="FF0000"/>
          <w:sz w:val="24"/>
          <w:szCs w:val="24"/>
        </w:rPr>
        <w:t>Topic-2:</w:t>
      </w:r>
      <w:r w:rsidR="00CD03C0" w:rsidRPr="00CD03C0">
        <w:rPr>
          <w:rFonts w:ascii="Bookman Old Style" w:hAnsi="Bookman Old Style"/>
          <w:b/>
          <w:sz w:val="24"/>
          <w:szCs w:val="24"/>
        </w:rPr>
        <w:t xml:space="preserve"> Characteristics of a laser:</w: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b/>
          <w:sz w:val="24"/>
          <w:szCs w:val="24"/>
        </w:rPr>
        <w:t>Directionality:</w:t>
      </w:r>
      <w:r w:rsidRPr="00CD03C0">
        <w:rPr>
          <w:rFonts w:ascii="Bookman Old Style" w:hAnsi="Bookman Old Style"/>
          <w:sz w:val="24"/>
          <w:szCs w:val="24"/>
        </w:rPr>
        <w:t xml:space="preserve"> The laser beam is highly directional. It can travel very large distances without divergence. A laser beam sent from earth to moon was recorded on earth after reflection by moon. The degree of directionality is expressed in terms of divergence. The divergence tells how rapidly the beam spreads when it is emitted from the laser. Using small approximation it can be shown that the laser beam increases in size about 1mm for every one </w:t>
      </w:r>
      <w:r w:rsidRPr="00CD03C0">
        <w:rPr>
          <w:rFonts w:ascii="Bookman Old Style" w:hAnsi="Bookman Old Style"/>
          <w:sz w:val="24"/>
          <w:szCs w:val="24"/>
        </w:rPr>
        <w:lastRenderedPageBreak/>
        <w:t>meter of beam travel for a beam of divergence of 1 milli radian. At D</w:t>
      </w:r>
      <w:r w:rsidRPr="00CD03C0">
        <w:rPr>
          <w:rFonts w:ascii="Bookman Old Style" w:hAnsi="Bookman Old Style"/>
          <w:sz w:val="24"/>
          <w:szCs w:val="24"/>
          <w:vertAlign w:val="subscript"/>
        </w:rPr>
        <w:t>1</w:t>
      </w:r>
      <w:r w:rsidRPr="00CD03C0">
        <w:rPr>
          <w:rFonts w:ascii="Bookman Old Style" w:hAnsi="Bookman Old Style"/>
          <w:sz w:val="24"/>
          <w:szCs w:val="24"/>
        </w:rPr>
        <w:t xml:space="preserve"> and D</w:t>
      </w:r>
      <w:r w:rsidRPr="00CD03C0">
        <w:rPr>
          <w:rFonts w:ascii="Bookman Old Style" w:hAnsi="Bookman Old Style"/>
          <w:sz w:val="24"/>
          <w:szCs w:val="24"/>
          <w:vertAlign w:val="subscript"/>
        </w:rPr>
        <w:t>2</w:t>
      </w:r>
      <w:r w:rsidRPr="00CD03C0">
        <w:rPr>
          <w:rFonts w:ascii="Bookman Old Style" w:hAnsi="Bookman Old Style"/>
          <w:sz w:val="24"/>
          <w:szCs w:val="24"/>
        </w:rPr>
        <w:t xml:space="preserve">  are the distances from the laser window , if the diameter of the spots are measured to be r1 and r2 respectively. </w: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sz w:val="24"/>
          <w:szCs w:val="24"/>
        </w:rPr>
        <w:t xml:space="preserve">Then angle of divergence is </w:t>
      </w:r>
      <w:r w:rsidRPr="00CD03C0">
        <w:rPr>
          <w:rFonts w:ascii="Bookman Old Style" w:hAnsi="Bookman Old Style"/>
          <w:noProof/>
          <w:sz w:val="24"/>
          <w:szCs w:val="24"/>
        </w:rPr>
        <w:drawing>
          <wp:inline distT="0" distB="0" distL="0" distR="0">
            <wp:extent cx="1299111" cy="433450"/>
            <wp:effectExtent l="19050" t="0" r="0" b="0"/>
            <wp:docPr id="125" name="Picture 1"/>
            <wp:cNvGraphicFramePr/>
            <a:graphic xmlns:a="http://schemas.openxmlformats.org/drawingml/2006/main">
              <a:graphicData uri="http://schemas.openxmlformats.org/drawingml/2006/picture">
                <pic:pic xmlns:pic="http://schemas.openxmlformats.org/drawingml/2006/picture">
                  <pic:nvPicPr>
                    <pic:cNvPr id="7173" name="Picture 1"/>
                    <pic:cNvPicPr>
                      <a:picLocks noChangeAspect="1" noChangeArrowheads="1"/>
                    </pic:cNvPicPr>
                  </pic:nvPicPr>
                  <pic:blipFill>
                    <a:blip r:embed="rId8" cstate="print">
                      <a:clrChange>
                        <a:clrFrom>
                          <a:srgbClr val="FFFFFF"/>
                        </a:clrFrom>
                        <a:clrTo>
                          <a:srgbClr val="FFFFFF">
                            <a:alpha val="0"/>
                          </a:srgbClr>
                        </a:clrTo>
                      </a:clrChange>
                    </a:blip>
                    <a:srcRect/>
                    <a:stretch>
                      <a:fillRect/>
                    </a:stretch>
                  </pic:blipFill>
                  <pic:spPr bwMode="auto">
                    <a:xfrm>
                      <a:off x="0" y="0"/>
                      <a:ext cx="1297731" cy="432990"/>
                    </a:xfrm>
                    <a:prstGeom prst="rect">
                      <a:avLst/>
                    </a:prstGeom>
                    <a:noFill/>
                    <a:ln w="9525">
                      <a:noFill/>
                      <a:miter lim="800000"/>
                      <a:headEnd/>
                      <a:tailEnd/>
                    </a:ln>
                  </pic:spPr>
                </pic:pic>
              </a:graphicData>
            </a:graphic>
          </wp:inline>
        </w:drawing>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b/>
          <w:sz w:val="24"/>
          <w:szCs w:val="24"/>
        </w:rPr>
        <w:t>Monochromaticity:</w:t>
      </w:r>
      <w:r w:rsidRPr="00CD03C0">
        <w:rPr>
          <w:rFonts w:ascii="Bookman Old Style" w:hAnsi="Bookman Old Style"/>
          <w:sz w:val="24"/>
          <w:szCs w:val="24"/>
        </w:rPr>
        <w:t xml:space="preserve"> There is no single wavelength light source in the universe .But compared to other light sources laser is highly monochromatic. Non-monochromacity is expressed as     </w:t>
      </w:r>
      <w:r w:rsidRPr="00CD03C0">
        <w:rPr>
          <w:rFonts w:ascii="Bookman Old Style" w:hAnsi="Bookman Old Style"/>
          <w:sz w:val="24"/>
          <w:szCs w:val="24"/>
          <w:lang w:val="el-GR"/>
        </w:rPr>
        <w:t>Δ</w:t>
      </w:r>
      <w:r w:rsidRPr="00CD03C0">
        <w:rPr>
          <w:rFonts w:ascii="Bookman Old Style" w:hAnsi="Times New Roman"/>
          <w:sz w:val="24"/>
          <w:szCs w:val="24"/>
          <w:lang w:val="az-Cyrl-AZ"/>
        </w:rPr>
        <w:t>ѵ</w:t>
      </w:r>
      <w:r w:rsidRPr="00CD03C0">
        <w:rPr>
          <w:rFonts w:ascii="Bookman Old Style" w:hAnsi="Bookman Old Style"/>
          <w:sz w:val="24"/>
          <w:szCs w:val="24"/>
        </w:rPr>
        <w:t>/</w:t>
      </w:r>
      <w:r w:rsidRPr="00CD03C0">
        <w:rPr>
          <w:rFonts w:ascii="Bookman Old Style" w:hAnsi="Times New Roman"/>
          <w:sz w:val="24"/>
          <w:szCs w:val="24"/>
          <w:lang w:val="az-Cyrl-AZ"/>
        </w:rPr>
        <w:t>ѵ</w: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sz w:val="24"/>
          <w:szCs w:val="24"/>
        </w:rPr>
        <w:t>For example:</w:t>
      </w:r>
      <w:r w:rsidRPr="00CD03C0">
        <w:rPr>
          <w:rFonts w:ascii="Bookman Old Style" w:eastAsia="+mn-ea" w:hAnsi="Bookman Old Style"/>
          <w:color w:val="000000"/>
          <w:kern w:val="24"/>
          <w:sz w:val="24"/>
          <w:szCs w:val="24"/>
        </w:rPr>
        <w:t xml:space="preserve"> </w:t>
      </w:r>
      <w:r w:rsidRPr="00CD03C0">
        <w:rPr>
          <w:rFonts w:ascii="Bookman Old Style" w:hAnsi="Bookman Old Style"/>
          <w:sz w:val="24"/>
          <w:szCs w:val="24"/>
        </w:rPr>
        <w:t xml:space="preserve">For laser beam </w:t>
      </w:r>
      <w:r w:rsidRPr="00CD03C0">
        <w:rPr>
          <w:rFonts w:ascii="Bookman Old Style" w:hAnsi="Bookman Old Style"/>
          <w:sz w:val="24"/>
          <w:szCs w:val="24"/>
          <w:lang w:val="el-GR"/>
        </w:rPr>
        <w:t>Δ</w:t>
      </w:r>
      <w:r w:rsidRPr="00CD03C0">
        <w:rPr>
          <w:rFonts w:ascii="Bookman Old Style" w:hAnsi="Times New Roman"/>
          <w:sz w:val="24"/>
          <w:szCs w:val="24"/>
          <w:lang w:val="az-Cyrl-AZ"/>
        </w:rPr>
        <w:t>ѵ</w:t>
      </w:r>
      <w:r w:rsidRPr="00CD03C0">
        <w:rPr>
          <w:rFonts w:ascii="Bookman Old Style" w:hAnsi="Bookman Old Style"/>
          <w:sz w:val="24"/>
          <w:szCs w:val="24"/>
        </w:rPr>
        <w:t xml:space="preserve"> = 50Hz and </w:t>
      </w:r>
      <w:r w:rsidRPr="00CD03C0">
        <w:rPr>
          <w:rFonts w:ascii="Bookman Old Style" w:hAnsi="Times New Roman"/>
          <w:sz w:val="24"/>
          <w:szCs w:val="24"/>
          <w:lang w:val="az-Cyrl-AZ"/>
        </w:rPr>
        <w:t>ѵ</w:t>
      </w:r>
      <w:r w:rsidRPr="00CD03C0">
        <w:rPr>
          <w:rFonts w:ascii="Bookman Old Style" w:hAnsi="Bookman Old Style"/>
          <w:sz w:val="24"/>
          <w:szCs w:val="24"/>
        </w:rPr>
        <w:t xml:space="preserve"> = 5x10</w:t>
      </w:r>
      <w:r w:rsidRPr="00CD03C0">
        <w:rPr>
          <w:rFonts w:ascii="Bookman Old Style" w:hAnsi="Bookman Old Style"/>
          <w:sz w:val="24"/>
          <w:szCs w:val="24"/>
          <w:vertAlign w:val="superscript"/>
        </w:rPr>
        <w:t>14</w:t>
      </w:r>
      <w:r w:rsidRPr="00CD03C0">
        <w:rPr>
          <w:rFonts w:ascii="Bookman Old Style" w:hAnsi="Bookman Old Style"/>
          <w:sz w:val="24"/>
          <w:szCs w:val="24"/>
        </w:rPr>
        <w:t>Hz.</w: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sz w:val="24"/>
          <w:szCs w:val="24"/>
        </w:rPr>
        <w:t xml:space="preserve"> Non monochromacity = 10</w:t>
      </w:r>
      <w:r w:rsidRPr="00CD03C0">
        <w:rPr>
          <w:rFonts w:ascii="Bookman Old Style" w:hAnsi="Bookman Old Style"/>
          <w:sz w:val="24"/>
          <w:szCs w:val="24"/>
          <w:vertAlign w:val="superscript"/>
        </w:rPr>
        <w:t>-13</w:t>
      </w:r>
    </w:p>
    <w:p w:rsidR="00CD03C0" w:rsidRPr="00CD03C0" w:rsidRDefault="00CD03C0" w:rsidP="00CD03C0">
      <w:pPr>
        <w:spacing w:after="0" w:line="360" w:lineRule="auto"/>
        <w:jc w:val="both"/>
        <w:rPr>
          <w:rFonts w:ascii="Bookman Old Style" w:hAnsi="Bookman Old Style"/>
          <w:noProof/>
          <w:sz w:val="24"/>
          <w:szCs w:val="24"/>
        </w:rPr>
      </w:pPr>
      <w:r w:rsidRPr="00CD03C0">
        <w:rPr>
          <w:rFonts w:ascii="Bookman Old Style" w:hAnsi="Bookman Old Style"/>
          <w:b/>
          <w:sz w:val="24"/>
          <w:szCs w:val="24"/>
        </w:rPr>
        <w:t>Coherence:</w:t>
      </w:r>
      <w:r w:rsidRPr="00CD03C0">
        <w:rPr>
          <w:rFonts w:ascii="Bookman Old Style" w:hAnsi="Bookman Old Style"/>
          <w:sz w:val="24"/>
          <w:szCs w:val="24"/>
        </w:rPr>
        <w:t xml:space="preserve"> Laser beam is spatially and temporally coherent. It is possible to observe interference effects from two independent laser beams.</w:t>
      </w:r>
      <w:r w:rsidRPr="00CD03C0">
        <w:rPr>
          <w:rFonts w:ascii="Bookman Old Style" w:hAnsi="Bookman Old Style"/>
          <w:noProof/>
          <w:sz w:val="24"/>
          <w:szCs w:val="24"/>
        </w:rPr>
        <w:t xml:space="preserve"> </w:t>
      </w:r>
    </w:p>
    <w:p w:rsid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b/>
          <w:sz w:val="24"/>
          <w:szCs w:val="24"/>
        </w:rPr>
        <w:t>Brightness:</w:t>
      </w:r>
      <w:r w:rsidRPr="00CD03C0">
        <w:rPr>
          <w:rFonts w:ascii="Bookman Old Style" w:hAnsi="Bookman Old Style"/>
          <w:sz w:val="24"/>
          <w:szCs w:val="24"/>
        </w:rPr>
        <w:t xml:space="preserve"> Laser beam is highly intense. Laser is the highest Intensity light source in the universe. Hence it can be used in welding, whole drilling and other material processing works. It produces very high temperatures.</w:t>
      </w:r>
    </w:p>
    <w:p w:rsidR="00DB6AEB" w:rsidRDefault="00DB6AEB" w:rsidP="00CD03C0">
      <w:pPr>
        <w:spacing w:after="0" w:line="360" w:lineRule="auto"/>
        <w:jc w:val="both"/>
        <w:rPr>
          <w:rFonts w:ascii="Bookman Old Style" w:hAnsi="Bookman Old Style"/>
          <w:sz w:val="24"/>
          <w:szCs w:val="24"/>
        </w:rPr>
      </w:pPr>
      <w:r>
        <w:rPr>
          <w:rFonts w:ascii="Bookman Old Style" w:hAnsi="Bookman Old Style"/>
          <w:noProof/>
          <w:sz w:val="24"/>
          <w:szCs w:val="24"/>
        </w:rPr>
        <w:drawing>
          <wp:anchor distT="0" distB="0" distL="114300" distR="114300" simplePos="0" relativeHeight="251665408" behindDoc="0" locked="0" layoutInCell="1" allowOverlap="1">
            <wp:simplePos x="0" y="0"/>
            <wp:positionH relativeFrom="column">
              <wp:posOffset>1054100</wp:posOffset>
            </wp:positionH>
            <wp:positionV relativeFrom="paragraph">
              <wp:posOffset>161290</wp:posOffset>
            </wp:positionV>
            <wp:extent cx="2781300" cy="984250"/>
            <wp:effectExtent l="19050" t="0" r="0" b="0"/>
            <wp:wrapSquare wrapText="bothSides"/>
            <wp:docPr id="10" name="Picture 2"/>
            <wp:cNvGraphicFramePr/>
            <a:graphic xmlns:a="http://schemas.openxmlformats.org/drawingml/2006/main">
              <a:graphicData uri="http://schemas.openxmlformats.org/drawingml/2006/picture">
                <pic:pic xmlns:pic="http://schemas.openxmlformats.org/drawingml/2006/picture">
                  <pic:nvPicPr>
                    <pic:cNvPr id="12292" name="Picture 3"/>
                    <pic:cNvPicPr>
                      <a:picLocks noChangeAspect="1" noChangeArrowheads="1"/>
                    </pic:cNvPicPr>
                  </pic:nvPicPr>
                  <pic:blipFill>
                    <a:blip r:embed="rId9" cstate="print"/>
                    <a:srcRect/>
                    <a:stretch>
                      <a:fillRect/>
                    </a:stretch>
                  </pic:blipFill>
                  <pic:spPr bwMode="auto">
                    <a:xfrm>
                      <a:off x="0" y="0"/>
                      <a:ext cx="2781300" cy="984250"/>
                    </a:xfrm>
                    <a:prstGeom prst="rect">
                      <a:avLst/>
                    </a:prstGeom>
                    <a:noFill/>
                    <a:ln w="9525">
                      <a:noFill/>
                      <a:miter lim="800000"/>
                      <a:headEnd/>
                      <a:tailEnd/>
                    </a:ln>
                  </pic:spPr>
                </pic:pic>
              </a:graphicData>
            </a:graphic>
          </wp:anchor>
        </w:drawing>
      </w:r>
    </w:p>
    <w:p w:rsidR="00DB6AEB" w:rsidRDefault="00DB6AEB" w:rsidP="00CD03C0">
      <w:pPr>
        <w:spacing w:after="0" w:line="360" w:lineRule="auto"/>
        <w:jc w:val="both"/>
        <w:rPr>
          <w:rFonts w:ascii="Bookman Old Style" w:hAnsi="Bookman Old Style"/>
          <w:sz w:val="24"/>
          <w:szCs w:val="24"/>
        </w:rPr>
      </w:pPr>
    </w:p>
    <w:p w:rsidR="00DB6AEB" w:rsidRDefault="00DB6AEB" w:rsidP="00CD03C0">
      <w:pPr>
        <w:spacing w:after="0" w:line="360" w:lineRule="auto"/>
        <w:jc w:val="both"/>
        <w:rPr>
          <w:rFonts w:ascii="Bookman Old Style" w:hAnsi="Bookman Old Style"/>
          <w:sz w:val="24"/>
          <w:szCs w:val="24"/>
        </w:rPr>
      </w:pPr>
    </w:p>
    <w:p w:rsidR="00DB6AEB" w:rsidRDefault="00DB6AEB" w:rsidP="00CD03C0">
      <w:pPr>
        <w:spacing w:after="0" w:line="360" w:lineRule="auto"/>
        <w:jc w:val="both"/>
        <w:rPr>
          <w:rFonts w:ascii="Bookman Old Style" w:hAnsi="Bookman Old Style"/>
          <w:sz w:val="24"/>
          <w:szCs w:val="24"/>
        </w:rPr>
      </w:pPr>
    </w:p>
    <w:p w:rsidR="00DB6AEB" w:rsidRDefault="00DB6AEB" w:rsidP="00CD03C0">
      <w:pPr>
        <w:spacing w:after="0" w:line="360" w:lineRule="auto"/>
        <w:jc w:val="both"/>
        <w:rPr>
          <w:rFonts w:ascii="Bookman Old Style" w:hAnsi="Bookman Old Style"/>
          <w:sz w:val="24"/>
          <w:szCs w:val="24"/>
        </w:rPr>
      </w:pPr>
    </w:p>
    <w:p w:rsidR="00CD03C0" w:rsidRPr="00CD03C0" w:rsidRDefault="00CD03C0" w:rsidP="00CD03C0">
      <w:pPr>
        <w:spacing w:after="0" w:line="360" w:lineRule="auto"/>
        <w:jc w:val="both"/>
        <w:rPr>
          <w:rFonts w:ascii="Bookman Old Style" w:hAnsi="Bookman Old Style"/>
          <w:color w:val="0070C0"/>
          <w:sz w:val="24"/>
          <w:szCs w:val="24"/>
        </w:rPr>
      </w:pPr>
      <w:r w:rsidRPr="00CD03C0">
        <w:rPr>
          <w:rFonts w:ascii="Bookman Old Style" w:hAnsi="Bookman Old Style"/>
          <w:color w:val="0070C0"/>
          <w:sz w:val="24"/>
          <w:szCs w:val="24"/>
        </w:rPr>
        <w:t xml:space="preserve">Review: </w:t>
      </w:r>
    </w:p>
    <w:p w:rsidR="00CD03C0" w:rsidRPr="00CD03C0" w:rsidRDefault="00CD03C0" w:rsidP="00CD03C0">
      <w:pPr>
        <w:pStyle w:val="ListParagraph"/>
        <w:numPr>
          <w:ilvl w:val="1"/>
          <w:numId w:val="32"/>
        </w:numPr>
        <w:spacing w:after="0" w:line="360" w:lineRule="auto"/>
        <w:jc w:val="both"/>
        <w:rPr>
          <w:rFonts w:ascii="Bookman Old Style" w:hAnsi="Bookman Old Style"/>
          <w:color w:val="0070C0"/>
          <w:sz w:val="24"/>
          <w:szCs w:val="24"/>
        </w:rPr>
      </w:pPr>
      <w:r w:rsidRPr="00CD03C0">
        <w:rPr>
          <w:rFonts w:ascii="Bookman Old Style" w:hAnsi="Bookman Old Style"/>
          <w:color w:val="0070C0"/>
          <w:sz w:val="24"/>
          <w:szCs w:val="24"/>
        </w:rPr>
        <w:t>Give the detailed introduction of LASER.</w:t>
      </w:r>
    </w:p>
    <w:p w:rsidR="00CD03C0" w:rsidRPr="00CD03C0" w:rsidRDefault="00CD03C0" w:rsidP="00CD03C0">
      <w:pPr>
        <w:pStyle w:val="ListParagraph"/>
        <w:numPr>
          <w:ilvl w:val="1"/>
          <w:numId w:val="32"/>
        </w:numPr>
        <w:spacing w:after="0" w:line="360" w:lineRule="auto"/>
        <w:jc w:val="both"/>
        <w:rPr>
          <w:rFonts w:ascii="Bookman Old Style" w:hAnsi="Bookman Old Style"/>
          <w:color w:val="0070C0"/>
          <w:sz w:val="24"/>
          <w:szCs w:val="24"/>
        </w:rPr>
      </w:pPr>
      <w:r w:rsidRPr="00CD03C0">
        <w:rPr>
          <w:rFonts w:ascii="Bookman Old Style" w:hAnsi="Bookman Old Style"/>
          <w:color w:val="0070C0"/>
          <w:sz w:val="24"/>
          <w:szCs w:val="24"/>
        </w:rPr>
        <w:t>List the characteristics of LASER.</w:t>
      </w:r>
    </w:p>
    <w:p w:rsidR="00CD03C0" w:rsidRPr="00CD03C0" w:rsidRDefault="00CD03C0" w:rsidP="00CD03C0">
      <w:pPr>
        <w:pStyle w:val="ListParagraph"/>
        <w:numPr>
          <w:ilvl w:val="1"/>
          <w:numId w:val="32"/>
        </w:numPr>
        <w:spacing w:after="0" w:line="360" w:lineRule="auto"/>
        <w:jc w:val="both"/>
        <w:rPr>
          <w:rFonts w:ascii="Bookman Old Style" w:hAnsi="Bookman Old Style"/>
          <w:color w:val="0070C0"/>
          <w:sz w:val="24"/>
          <w:szCs w:val="24"/>
        </w:rPr>
      </w:pPr>
      <w:r w:rsidRPr="00CD03C0">
        <w:rPr>
          <w:rFonts w:ascii="Bookman Old Style" w:hAnsi="Bookman Old Style"/>
          <w:color w:val="0070C0"/>
          <w:sz w:val="24"/>
          <w:szCs w:val="24"/>
        </w:rPr>
        <w:t>Explain Monochromacity</w:t>
      </w:r>
    </w:p>
    <w:p w:rsidR="00CD03C0" w:rsidRPr="00CD03C0" w:rsidRDefault="00CD03C0" w:rsidP="00CD03C0">
      <w:pPr>
        <w:pStyle w:val="ListParagraph"/>
        <w:numPr>
          <w:ilvl w:val="1"/>
          <w:numId w:val="32"/>
        </w:numPr>
        <w:spacing w:after="0" w:line="360" w:lineRule="auto"/>
        <w:jc w:val="both"/>
        <w:rPr>
          <w:rFonts w:ascii="Bookman Old Style" w:hAnsi="Bookman Old Style"/>
          <w:color w:val="0070C0"/>
          <w:sz w:val="24"/>
          <w:szCs w:val="24"/>
        </w:rPr>
      </w:pPr>
      <w:r w:rsidRPr="00CD03C0">
        <w:rPr>
          <w:rFonts w:ascii="Bookman Old Style" w:hAnsi="Bookman Old Style"/>
          <w:color w:val="0070C0"/>
          <w:sz w:val="24"/>
          <w:szCs w:val="24"/>
        </w:rPr>
        <w:t>Discuss Directionality</w:t>
      </w:r>
    </w:p>
    <w:p w:rsidR="00CD03C0" w:rsidRPr="00CD03C0" w:rsidRDefault="00CD03C0" w:rsidP="00CD03C0">
      <w:pPr>
        <w:pStyle w:val="ListParagraph"/>
        <w:numPr>
          <w:ilvl w:val="1"/>
          <w:numId w:val="32"/>
        </w:numPr>
        <w:spacing w:after="0" w:line="360" w:lineRule="auto"/>
        <w:jc w:val="both"/>
        <w:rPr>
          <w:rFonts w:ascii="Bookman Old Style" w:hAnsi="Bookman Old Style"/>
          <w:color w:val="0070C0"/>
          <w:sz w:val="24"/>
          <w:szCs w:val="24"/>
        </w:rPr>
      </w:pPr>
      <w:r w:rsidRPr="00CD03C0">
        <w:rPr>
          <w:rFonts w:ascii="Bookman Old Style" w:hAnsi="Bookman Old Style"/>
          <w:color w:val="0070C0"/>
          <w:sz w:val="24"/>
          <w:szCs w:val="24"/>
        </w:rPr>
        <w:t>Describe the concept of coherence</w:t>
      </w:r>
    </w:p>
    <w:p w:rsidR="00CD03C0" w:rsidRPr="00CD03C0" w:rsidRDefault="00CD03C0" w:rsidP="00CD03C0">
      <w:pPr>
        <w:pStyle w:val="ListParagraph"/>
        <w:numPr>
          <w:ilvl w:val="1"/>
          <w:numId w:val="32"/>
        </w:numPr>
        <w:spacing w:after="0" w:line="360" w:lineRule="auto"/>
        <w:jc w:val="both"/>
        <w:rPr>
          <w:rFonts w:ascii="Bookman Old Style" w:hAnsi="Bookman Old Style"/>
          <w:color w:val="0070C0"/>
          <w:sz w:val="24"/>
          <w:szCs w:val="24"/>
        </w:rPr>
      </w:pPr>
      <w:r w:rsidRPr="00CD03C0">
        <w:rPr>
          <w:rFonts w:ascii="Bookman Old Style" w:hAnsi="Bookman Old Style"/>
          <w:color w:val="0070C0"/>
          <w:sz w:val="24"/>
          <w:szCs w:val="24"/>
        </w:rPr>
        <w:t>Summarize the brightness of LASER</w:t>
      </w:r>
    </w:p>
    <w:p w:rsidR="00CD03C0" w:rsidRPr="00CD03C0" w:rsidRDefault="00CD03C0" w:rsidP="00CD03C0">
      <w:pPr>
        <w:pStyle w:val="ListParagraph"/>
        <w:numPr>
          <w:ilvl w:val="1"/>
          <w:numId w:val="32"/>
        </w:numPr>
        <w:spacing w:after="0" w:line="360" w:lineRule="auto"/>
        <w:jc w:val="both"/>
        <w:rPr>
          <w:rFonts w:ascii="Bookman Old Style" w:hAnsi="Bookman Old Style"/>
          <w:color w:val="0070C0"/>
          <w:sz w:val="24"/>
          <w:szCs w:val="24"/>
        </w:rPr>
      </w:pPr>
      <w:r w:rsidRPr="00CD03C0">
        <w:rPr>
          <w:rFonts w:ascii="Bookman Old Style" w:hAnsi="Bookman Old Style"/>
          <w:color w:val="0070C0"/>
          <w:sz w:val="24"/>
          <w:szCs w:val="24"/>
        </w:rPr>
        <w:t>Give the brief discussion of characteristics of LASER.</w:t>
      </w:r>
    </w:p>
    <w:p w:rsidR="00CD03C0" w:rsidRPr="00CD03C0" w:rsidRDefault="00CD03C0" w:rsidP="00CD03C0">
      <w:pPr>
        <w:spacing w:after="0" w:line="360" w:lineRule="auto"/>
        <w:jc w:val="both"/>
        <w:rPr>
          <w:rFonts w:ascii="Bookman Old Style" w:hAnsi="Bookman Old Style"/>
          <w:b/>
          <w:color w:val="632423" w:themeColor="accent2" w:themeShade="80"/>
          <w:sz w:val="24"/>
          <w:szCs w:val="24"/>
        </w:rPr>
      </w:pPr>
      <w:r w:rsidRPr="00CD03C0">
        <w:rPr>
          <w:rFonts w:ascii="Bookman Old Style" w:hAnsi="Bookman Old Style"/>
          <w:b/>
          <w:color w:val="632423" w:themeColor="accent2" w:themeShade="80"/>
          <w:sz w:val="24"/>
          <w:szCs w:val="24"/>
        </w:rPr>
        <w:lastRenderedPageBreak/>
        <w:t>SESSION-2</w:t>
      </w:r>
    </w:p>
    <w:p w:rsidR="00CD03C0" w:rsidRPr="00CD03C0" w:rsidRDefault="00CD03C0" w:rsidP="00CD03C0">
      <w:pPr>
        <w:spacing w:after="0" w:line="360" w:lineRule="auto"/>
        <w:jc w:val="both"/>
        <w:rPr>
          <w:rFonts w:ascii="Bookman Old Style" w:hAnsi="Bookman Old Style"/>
          <w:b/>
          <w:color w:val="FF0000"/>
          <w:sz w:val="24"/>
          <w:szCs w:val="24"/>
        </w:rPr>
      </w:pPr>
      <w:r w:rsidRPr="00CD03C0">
        <w:rPr>
          <w:rFonts w:ascii="Bookman Old Style" w:hAnsi="Bookman Old Style"/>
          <w:b/>
          <w:color w:val="FF0000"/>
          <w:sz w:val="24"/>
          <w:szCs w:val="24"/>
        </w:rPr>
        <w:t>Instructional objective:</w:t>
      </w:r>
    </w:p>
    <w:p w:rsidR="00CD03C0" w:rsidRPr="00CD03C0" w:rsidRDefault="00CD03C0" w:rsidP="00CD03C0">
      <w:pPr>
        <w:pStyle w:val="ListParagraph"/>
        <w:numPr>
          <w:ilvl w:val="0"/>
          <w:numId w:val="34"/>
        </w:numPr>
        <w:spacing w:after="0" w:line="360" w:lineRule="auto"/>
        <w:jc w:val="both"/>
        <w:rPr>
          <w:rFonts w:ascii="Bookman Old Style" w:hAnsi="Bookman Old Style"/>
          <w:sz w:val="24"/>
          <w:szCs w:val="24"/>
        </w:rPr>
      </w:pPr>
      <w:r w:rsidRPr="00CD03C0">
        <w:rPr>
          <w:rFonts w:ascii="Bookman Old Style" w:hAnsi="Bookman Old Style"/>
          <w:sz w:val="24"/>
          <w:szCs w:val="24"/>
        </w:rPr>
        <w:t>Understand the concept of the differences between spontaneous emission and stimulated emission.</w:t>
      </w:r>
    </w:p>
    <w:p w:rsidR="00CD03C0" w:rsidRPr="00CD03C0" w:rsidRDefault="00CD03C0" w:rsidP="00CD03C0">
      <w:pPr>
        <w:pStyle w:val="ListParagraph"/>
        <w:numPr>
          <w:ilvl w:val="0"/>
          <w:numId w:val="34"/>
        </w:numPr>
        <w:spacing w:after="0" w:line="360" w:lineRule="auto"/>
        <w:jc w:val="both"/>
        <w:rPr>
          <w:rFonts w:ascii="Bookman Old Style" w:hAnsi="Bookman Old Style"/>
          <w:sz w:val="24"/>
          <w:szCs w:val="24"/>
        </w:rPr>
      </w:pPr>
      <w:r w:rsidRPr="00CD03C0">
        <w:rPr>
          <w:rFonts w:ascii="Bookman Old Style" w:hAnsi="Bookman Old Style"/>
          <w:sz w:val="24"/>
          <w:szCs w:val="24"/>
        </w:rPr>
        <w:t>Understand the concept of Population inversion in LASER</w:t>
      </w:r>
    </w:p>
    <w:p w:rsidR="00CD03C0" w:rsidRPr="00CD03C0" w:rsidRDefault="00CD03C0" w:rsidP="00CD03C0">
      <w:pPr>
        <w:pStyle w:val="ListParagraph"/>
        <w:numPr>
          <w:ilvl w:val="0"/>
          <w:numId w:val="34"/>
        </w:numPr>
        <w:spacing w:after="0" w:line="360" w:lineRule="auto"/>
        <w:jc w:val="both"/>
        <w:rPr>
          <w:rFonts w:ascii="Bookman Old Style" w:hAnsi="Bookman Old Style"/>
          <w:sz w:val="24"/>
          <w:szCs w:val="24"/>
        </w:rPr>
      </w:pPr>
      <w:r w:rsidRPr="00CD03C0">
        <w:rPr>
          <w:rFonts w:ascii="Bookman Old Style" w:hAnsi="Bookman Old Style"/>
          <w:sz w:val="24"/>
          <w:szCs w:val="24"/>
        </w:rPr>
        <w:t>Understand the concept of Life-time of an energy level in LASER</w:t>
      </w:r>
    </w:p>
    <w:p w:rsidR="00CD03C0" w:rsidRPr="00CD03C0" w:rsidRDefault="00CD03C0" w:rsidP="00CD03C0">
      <w:pPr>
        <w:spacing w:after="0" w:line="360" w:lineRule="auto"/>
        <w:jc w:val="both"/>
        <w:rPr>
          <w:rFonts w:ascii="Bookman Old Style" w:hAnsi="Bookman Old Style"/>
          <w:b/>
          <w:color w:val="FF0000"/>
          <w:sz w:val="24"/>
          <w:szCs w:val="24"/>
        </w:rPr>
      </w:pPr>
      <w:r w:rsidRPr="00CD03C0">
        <w:rPr>
          <w:rFonts w:ascii="Bookman Old Style" w:hAnsi="Bookman Old Style"/>
          <w:b/>
          <w:color w:val="FF0000"/>
          <w:sz w:val="24"/>
          <w:szCs w:val="24"/>
        </w:rPr>
        <w:t>Learning outcomes:</w:t>
      </w:r>
    </w:p>
    <w:p w:rsidR="00CD03C0" w:rsidRPr="00CD03C0" w:rsidRDefault="00CD03C0" w:rsidP="00CD03C0">
      <w:pPr>
        <w:pStyle w:val="ListParagraph"/>
        <w:numPr>
          <w:ilvl w:val="0"/>
          <w:numId w:val="35"/>
        </w:numPr>
        <w:spacing w:after="0" w:line="360" w:lineRule="auto"/>
        <w:jc w:val="both"/>
        <w:rPr>
          <w:rFonts w:ascii="Bookman Old Style" w:hAnsi="Bookman Old Style"/>
          <w:sz w:val="24"/>
          <w:szCs w:val="24"/>
        </w:rPr>
      </w:pPr>
      <w:r w:rsidRPr="00CD03C0">
        <w:rPr>
          <w:rFonts w:ascii="Bookman Old Style" w:hAnsi="Bookman Old Style"/>
          <w:sz w:val="24"/>
          <w:szCs w:val="24"/>
        </w:rPr>
        <w:t>Students gain the knowledge on the concept of the differences between spontaneous emission and stimulated emission.</w:t>
      </w:r>
    </w:p>
    <w:p w:rsidR="00CD03C0" w:rsidRPr="00CD03C0" w:rsidRDefault="00CD03C0" w:rsidP="00CD03C0">
      <w:pPr>
        <w:pStyle w:val="ListParagraph"/>
        <w:numPr>
          <w:ilvl w:val="0"/>
          <w:numId w:val="35"/>
        </w:numPr>
        <w:spacing w:after="0" w:line="360" w:lineRule="auto"/>
        <w:jc w:val="both"/>
        <w:rPr>
          <w:rFonts w:ascii="Bookman Old Style" w:hAnsi="Bookman Old Style"/>
          <w:sz w:val="24"/>
          <w:szCs w:val="24"/>
        </w:rPr>
      </w:pPr>
      <w:r w:rsidRPr="00CD03C0">
        <w:rPr>
          <w:rFonts w:ascii="Bookman Old Style" w:hAnsi="Bookman Old Style"/>
          <w:sz w:val="24"/>
          <w:szCs w:val="24"/>
        </w:rPr>
        <w:t xml:space="preserve">Students gain the knowledge on the concept of Population inversion in LASER </w:t>
      </w:r>
    </w:p>
    <w:p w:rsidR="00CD03C0" w:rsidRPr="00CD03C0" w:rsidRDefault="00CD03C0" w:rsidP="00CD03C0">
      <w:pPr>
        <w:pStyle w:val="ListParagraph"/>
        <w:numPr>
          <w:ilvl w:val="0"/>
          <w:numId w:val="35"/>
        </w:numPr>
        <w:spacing w:after="0" w:line="360" w:lineRule="auto"/>
        <w:jc w:val="both"/>
        <w:rPr>
          <w:rFonts w:ascii="Bookman Old Style" w:hAnsi="Bookman Old Style"/>
          <w:sz w:val="24"/>
          <w:szCs w:val="24"/>
        </w:rPr>
      </w:pPr>
      <w:r w:rsidRPr="00CD03C0">
        <w:rPr>
          <w:rFonts w:ascii="Bookman Old Style" w:hAnsi="Bookman Old Style"/>
          <w:sz w:val="24"/>
          <w:szCs w:val="24"/>
        </w:rPr>
        <w:t>Students gain the knowledge on the concept of Life-time of an energy level in LASER</w:t>
      </w:r>
    </w:p>
    <w:p w:rsidR="00CD03C0" w:rsidRPr="00CD03C0" w:rsidRDefault="00CD03C0" w:rsidP="00CD03C0">
      <w:pPr>
        <w:spacing w:after="0" w:line="360" w:lineRule="auto"/>
        <w:jc w:val="both"/>
        <w:rPr>
          <w:rFonts w:ascii="Bookman Old Style" w:hAnsi="Bookman Old Style"/>
          <w:b/>
          <w:color w:val="FF0000"/>
          <w:sz w:val="24"/>
          <w:szCs w:val="24"/>
        </w:rPr>
      </w:pPr>
      <w:r w:rsidRPr="00CD03C0">
        <w:rPr>
          <w:rFonts w:ascii="Bookman Old Style" w:hAnsi="Bookman Old Style"/>
          <w:b/>
          <w:color w:val="FF0000"/>
          <w:sz w:val="24"/>
          <w:szCs w:val="24"/>
        </w:rPr>
        <w:t xml:space="preserve">Topic-1: Emission and Absorption </w: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sz w:val="24"/>
          <w:szCs w:val="24"/>
        </w:rPr>
        <w:t xml:space="preserve">The interaction of matter with radiation is three types. Those are Stimulated Absorption, Spontaneous emission and </w:t>
      </w:r>
      <w:r w:rsidRPr="00CD03C0">
        <w:rPr>
          <w:rFonts w:ascii="Bookman Old Style" w:hAnsi="Bookman Old Style"/>
          <w:b/>
          <w:sz w:val="24"/>
          <w:szCs w:val="24"/>
        </w:rPr>
        <w:t>Stimulated emission</w:t>
      </w:r>
      <w:r w:rsidRPr="00CD03C0">
        <w:rPr>
          <w:rFonts w:ascii="Bookman Old Style" w:hAnsi="Bookman Old Style"/>
          <w:sz w:val="24"/>
          <w:szCs w:val="24"/>
        </w:rPr>
        <w:t>.  It can be explained one by one.</w:t>
      </w:r>
    </w:p>
    <w:p w:rsidR="00CD03C0" w:rsidRPr="00CD03C0" w:rsidRDefault="00CD03C0" w:rsidP="00CD03C0">
      <w:pPr>
        <w:spacing w:after="0" w:line="360" w:lineRule="auto"/>
        <w:jc w:val="both"/>
        <w:rPr>
          <w:rFonts w:ascii="Bookman Old Style" w:hAnsi="Bookman Old Style"/>
          <w:b/>
          <w:sz w:val="24"/>
          <w:szCs w:val="24"/>
        </w:rPr>
      </w:pPr>
      <w:r w:rsidRPr="00CD03C0">
        <w:rPr>
          <w:rFonts w:ascii="Bookman Old Style" w:hAnsi="Bookman Old Style"/>
          <w:b/>
          <w:sz w:val="24"/>
          <w:szCs w:val="24"/>
        </w:rPr>
        <w:t>Stimulated Absorption / excitation:</w: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sz w:val="24"/>
          <w:szCs w:val="24"/>
        </w:rPr>
        <w:t>Transition from a lower energy state to a higher energy state is known as stimulated absorption or excitation. An atom can absorb energy provided to get excited. This is a stimulated process.</w: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b/>
          <w:sz w:val="24"/>
          <w:szCs w:val="24"/>
        </w:rPr>
        <w:t>Spontaneous and stimulated emission</w:t>
      </w:r>
      <w:r w:rsidRPr="00CD03C0">
        <w:rPr>
          <w:rFonts w:ascii="Bookman Old Style" w:hAnsi="Bookman Old Style"/>
          <w:sz w:val="24"/>
          <w:szCs w:val="24"/>
        </w:rPr>
        <w:t>:</w:t>
      </w:r>
    </w:p>
    <w:p w:rsidR="00CD03C0" w:rsidRPr="00CD03C0" w:rsidRDefault="00F23B1B" w:rsidP="00CD03C0">
      <w:pPr>
        <w:spacing w:after="0" w:line="360" w:lineRule="auto"/>
        <w:jc w:val="both"/>
        <w:rPr>
          <w:rFonts w:ascii="Bookman Old Style" w:hAnsi="Bookman Old Style"/>
          <w:sz w:val="24"/>
          <w:szCs w:val="24"/>
        </w:rPr>
      </w:pPr>
      <w:r>
        <w:rPr>
          <w:rFonts w:ascii="Bookman Old Style" w:hAnsi="Bookman Old Style"/>
          <w:noProof/>
          <w:sz w:val="24"/>
          <w:szCs w:val="24"/>
        </w:rPr>
        <w:drawing>
          <wp:anchor distT="0" distB="0" distL="114300" distR="114300" simplePos="0" relativeHeight="251660288" behindDoc="0" locked="0" layoutInCell="1" allowOverlap="1">
            <wp:simplePos x="0" y="0"/>
            <wp:positionH relativeFrom="column">
              <wp:posOffset>1555750</wp:posOffset>
            </wp:positionH>
            <wp:positionV relativeFrom="paragraph">
              <wp:posOffset>1292225</wp:posOffset>
            </wp:positionV>
            <wp:extent cx="2178050" cy="641350"/>
            <wp:effectExtent l="19050" t="0" r="0" b="0"/>
            <wp:wrapSquare wrapText="bothSides"/>
            <wp:docPr id="127" name="Picture 1" descr="Spontaneouse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ontaneousemission"/>
                    <pic:cNvPicPr>
                      <a:picLocks noChangeAspect="1" noChangeArrowheads="1"/>
                    </pic:cNvPicPr>
                  </pic:nvPicPr>
                  <pic:blipFill>
                    <a:blip r:embed="rId10"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11">
                              <a14:imgEffect>
                                <a14:sharpenSoften amount="50000"/>
                              </a14:imgEffect>
                              <a14:imgEffect>
                                <a14:saturation sat="0"/>
                              </a14:imgEffect>
                              <a14:imgEffect>
                                <a14:brightnessContrast bright="20000"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78050" cy="641350"/>
                    </a:xfrm>
                    <a:prstGeom prst="rect">
                      <a:avLst/>
                    </a:prstGeom>
                    <a:noFill/>
                    <a:ln w="9525">
                      <a:noFill/>
                      <a:miter lim="800000"/>
                      <a:headEnd/>
                      <a:tailEnd/>
                    </a:ln>
                  </pic:spPr>
                </pic:pic>
              </a:graphicData>
            </a:graphic>
          </wp:anchor>
        </w:drawing>
      </w:r>
      <w:r w:rsidR="00CD03C0" w:rsidRPr="00CD03C0">
        <w:rPr>
          <w:rFonts w:ascii="Bookman Old Style" w:hAnsi="Bookman Old Style"/>
          <w:sz w:val="24"/>
          <w:szCs w:val="24"/>
        </w:rPr>
        <w:t>When a ground state atom absorbs radiation, it is excited to a higher energy state. Within 10</w:t>
      </w:r>
      <w:r w:rsidR="00CD03C0" w:rsidRPr="00CD03C0">
        <w:rPr>
          <w:rFonts w:ascii="Bookman Old Style" w:hAnsi="Bookman Old Style"/>
          <w:sz w:val="24"/>
          <w:szCs w:val="24"/>
        </w:rPr>
        <w:softHyphen/>
      </w:r>
      <w:r w:rsidR="00CD03C0" w:rsidRPr="00CD03C0">
        <w:rPr>
          <w:rFonts w:ascii="Bookman Old Style" w:hAnsi="Bookman Old Style"/>
          <w:sz w:val="24"/>
          <w:szCs w:val="24"/>
          <w:vertAlign w:val="superscript"/>
        </w:rPr>
        <w:t>-8</w:t>
      </w:r>
      <w:r w:rsidR="00CD03C0" w:rsidRPr="00CD03C0">
        <w:rPr>
          <w:rFonts w:ascii="Bookman Old Style" w:hAnsi="Bookman Old Style"/>
          <w:sz w:val="24"/>
          <w:szCs w:val="24"/>
        </w:rPr>
        <w:t xml:space="preserve"> sec it makes a downward transition to the lower state without any external help. This transition is known as ‘spontaneous emission’.  A photon of energy equal to the difference in energy between the excited and lower state is emitted.</w:t>
      </w:r>
    </w:p>
    <w:p w:rsidR="00CD03C0" w:rsidRPr="00CD03C0" w:rsidRDefault="00CD03C0" w:rsidP="00CD03C0">
      <w:pPr>
        <w:spacing w:after="0" w:line="360" w:lineRule="auto"/>
        <w:jc w:val="both"/>
        <w:rPr>
          <w:rFonts w:ascii="Bookman Old Style" w:hAnsi="Bookman Old Style"/>
          <w:sz w:val="24"/>
          <w:szCs w:val="24"/>
        </w:rPr>
      </w:pP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sz w:val="24"/>
          <w:szCs w:val="24"/>
        </w:rPr>
        <w:lastRenderedPageBreak/>
        <w:t>Fig 6.2.1 Spontaneous emission</w: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noProof/>
          <w:sz w:val="24"/>
          <w:szCs w:val="24"/>
        </w:rPr>
        <w:drawing>
          <wp:anchor distT="0" distB="0" distL="114300" distR="114300" simplePos="0" relativeHeight="251661312" behindDoc="0" locked="0" layoutInCell="1" allowOverlap="1">
            <wp:simplePos x="0" y="0"/>
            <wp:positionH relativeFrom="column">
              <wp:posOffset>1206500</wp:posOffset>
            </wp:positionH>
            <wp:positionV relativeFrom="paragraph">
              <wp:posOffset>233045</wp:posOffset>
            </wp:positionV>
            <wp:extent cx="2952750" cy="2438400"/>
            <wp:effectExtent l="19050" t="0" r="0" b="0"/>
            <wp:wrapSquare wrapText="bothSides"/>
            <wp:docPr id="128" name="Picture 2" descr="800px-Stimulated_E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00px-Stimulated_Emission"/>
                    <pic:cNvPicPr>
                      <a:picLocks noChangeAspect="1" noChangeArrowheads="1"/>
                    </pic:cNvPicPr>
                  </pic:nvPicPr>
                  <pic:blipFill>
                    <a:blip r:embed="rId12"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13">
                              <a14:imgEffect>
                                <a14:sharpenSoften amount="50000"/>
                              </a14:imgEffect>
                              <a14:imgEffect>
                                <a14:saturation sat="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2750" cy="2438400"/>
                    </a:xfrm>
                    <a:prstGeom prst="rect">
                      <a:avLst/>
                    </a:prstGeom>
                    <a:noFill/>
                    <a:ln w="9525">
                      <a:noFill/>
                      <a:miter lim="800000"/>
                      <a:headEnd/>
                      <a:tailEnd/>
                    </a:ln>
                  </pic:spPr>
                </pic:pic>
              </a:graphicData>
            </a:graphic>
          </wp:anchor>
        </w:drawing>
      </w:r>
    </w:p>
    <w:p w:rsidR="00CD03C0" w:rsidRPr="00CD03C0" w:rsidRDefault="00CD03C0" w:rsidP="00CD03C0">
      <w:pPr>
        <w:spacing w:after="0" w:line="360" w:lineRule="auto"/>
        <w:jc w:val="both"/>
        <w:rPr>
          <w:rFonts w:ascii="Bookman Old Style" w:hAnsi="Bookman Old Style"/>
          <w:sz w:val="24"/>
          <w:szCs w:val="24"/>
        </w:rPr>
      </w:pPr>
    </w:p>
    <w:p w:rsidR="00CD03C0" w:rsidRPr="00CD03C0" w:rsidRDefault="00CD03C0" w:rsidP="00CD03C0">
      <w:pPr>
        <w:spacing w:after="0" w:line="360" w:lineRule="auto"/>
        <w:jc w:val="both"/>
        <w:rPr>
          <w:rFonts w:ascii="Bookman Old Style" w:hAnsi="Bookman Old Style"/>
          <w:sz w:val="24"/>
          <w:szCs w:val="24"/>
        </w:rPr>
      </w:pPr>
    </w:p>
    <w:p w:rsid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sz w:val="24"/>
          <w:szCs w:val="24"/>
        </w:rPr>
        <w:t xml:space="preserve">                               </w:t>
      </w:r>
    </w:p>
    <w:p w:rsidR="00CD03C0" w:rsidRDefault="00CD03C0" w:rsidP="00CD03C0">
      <w:pPr>
        <w:spacing w:after="0" w:line="360" w:lineRule="auto"/>
        <w:jc w:val="both"/>
        <w:rPr>
          <w:rFonts w:ascii="Bookman Old Style" w:hAnsi="Bookman Old Style"/>
          <w:sz w:val="24"/>
          <w:szCs w:val="24"/>
        </w:rPr>
      </w:pPr>
    </w:p>
    <w:p w:rsidR="00CD03C0" w:rsidRDefault="00CD03C0" w:rsidP="00CD03C0">
      <w:pPr>
        <w:spacing w:after="0" w:line="360" w:lineRule="auto"/>
        <w:jc w:val="both"/>
        <w:rPr>
          <w:rFonts w:ascii="Bookman Old Style" w:hAnsi="Bookman Old Style"/>
          <w:sz w:val="24"/>
          <w:szCs w:val="24"/>
        </w:rPr>
      </w:pPr>
    </w:p>
    <w:p w:rsidR="00CD03C0" w:rsidRDefault="00CD03C0" w:rsidP="00CD03C0">
      <w:pPr>
        <w:spacing w:after="0" w:line="360" w:lineRule="auto"/>
        <w:jc w:val="both"/>
        <w:rPr>
          <w:rFonts w:ascii="Bookman Old Style" w:hAnsi="Bookman Old Style"/>
          <w:sz w:val="24"/>
          <w:szCs w:val="24"/>
        </w:rPr>
      </w:pPr>
    </w:p>
    <w:p w:rsidR="00CD03C0" w:rsidRDefault="00CD03C0" w:rsidP="00CD03C0">
      <w:pPr>
        <w:spacing w:after="0" w:line="360" w:lineRule="auto"/>
        <w:jc w:val="both"/>
        <w:rPr>
          <w:rFonts w:ascii="Bookman Old Style" w:hAnsi="Bookman Old Style"/>
          <w:sz w:val="24"/>
          <w:szCs w:val="24"/>
        </w:rPr>
      </w:pPr>
    </w:p>
    <w:p w:rsidR="00CD03C0" w:rsidRDefault="00CD03C0" w:rsidP="00CD03C0">
      <w:pPr>
        <w:spacing w:after="0" w:line="360" w:lineRule="auto"/>
        <w:jc w:val="both"/>
        <w:rPr>
          <w:rFonts w:ascii="Bookman Old Style" w:hAnsi="Bookman Old Style"/>
          <w:sz w:val="24"/>
          <w:szCs w:val="24"/>
        </w:rPr>
      </w:pPr>
    </w:p>
    <w:p w:rsidR="00CD03C0" w:rsidRDefault="00CD03C0" w:rsidP="00CD03C0">
      <w:pPr>
        <w:spacing w:after="0" w:line="360" w:lineRule="auto"/>
        <w:jc w:val="both"/>
        <w:rPr>
          <w:rFonts w:ascii="Bookman Old Style" w:hAnsi="Bookman Old Style"/>
          <w:sz w:val="24"/>
          <w:szCs w:val="24"/>
        </w:rPr>
      </w:pPr>
    </w:p>
    <w:p w:rsidR="00CD03C0" w:rsidRPr="00CD03C0" w:rsidRDefault="00CD03C0" w:rsidP="00CD03C0">
      <w:pPr>
        <w:spacing w:after="0" w:line="360" w:lineRule="auto"/>
        <w:jc w:val="center"/>
        <w:rPr>
          <w:rFonts w:ascii="Bookman Old Style" w:hAnsi="Bookman Old Style"/>
          <w:sz w:val="24"/>
          <w:szCs w:val="24"/>
        </w:rPr>
      </w:pPr>
      <w:r w:rsidRPr="00CD03C0">
        <w:rPr>
          <w:rFonts w:ascii="Bookman Old Style" w:hAnsi="Bookman Old Style"/>
          <w:sz w:val="24"/>
          <w:szCs w:val="24"/>
        </w:rPr>
        <w:t>Fig 6.2.2 Stimulated emission</w: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sz w:val="24"/>
          <w:szCs w:val="24"/>
        </w:rPr>
        <w:t>A downward transition can be forced on a higher state atom, if a photon collides with it forcing the transition. This results in a photon, which is in phase with the original photon. If this stimulation continues with all higher state atoms all the photons emitted will be coherent. This transition is known as ‘stimulated emission’. Under normal circumstances spontaneous emission dominates stimulated emission.</w:t>
      </w:r>
    </w:p>
    <w:p w:rsidR="00CD03C0" w:rsidRPr="00CD03C0" w:rsidRDefault="00CD03C0" w:rsidP="00CD03C0">
      <w:pPr>
        <w:spacing w:after="0" w:line="360" w:lineRule="auto"/>
        <w:jc w:val="both"/>
        <w:rPr>
          <w:rFonts w:ascii="Bookman Old Style" w:hAnsi="Bookman Old Style"/>
          <w:sz w:val="24"/>
          <w:szCs w:val="24"/>
        </w:rPr>
      </w:pPr>
    </w:p>
    <w:p w:rsidR="00CD03C0" w:rsidRPr="00CD03C0" w:rsidRDefault="00CD03C0" w:rsidP="00CD03C0">
      <w:pPr>
        <w:spacing w:after="0" w:line="360" w:lineRule="auto"/>
        <w:jc w:val="both"/>
        <w:rPr>
          <w:rFonts w:ascii="Bookman Old Style" w:hAnsi="Bookman Old Style"/>
          <w:b/>
          <w:sz w:val="24"/>
          <w:szCs w:val="24"/>
        </w:rPr>
      </w:pPr>
      <w:r w:rsidRPr="00CD03C0">
        <w:rPr>
          <w:rFonts w:ascii="Bookman Old Style" w:hAnsi="Bookman Old Style"/>
          <w:b/>
          <w:color w:val="FF0000"/>
          <w:sz w:val="24"/>
          <w:szCs w:val="24"/>
        </w:rPr>
        <w:t>Topic-2</w:t>
      </w:r>
      <w:r w:rsidRPr="00CD03C0">
        <w:rPr>
          <w:rFonts w:ascii="Bookman Old Style" w:hAnsi="Bookman Old Style"/>
          <w:b/>
          <w:sz w:val="24"/>
          <w:szCs w:val="24"/>
        </w:rPr>
        <w:t>: Population inversion:</w: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sz w:val="24"/>
          <w:szCs w:val="24"/>
        </w:rPr>
        <w:t>Population inversion is the process in which the population of a particular higher energy state is made more that at a specified lower energy state. Under normal circumstances, for a system in thermal equilibrium, the population of any higher state is less than that of a lower energy state. According to Maxwell – Boltzmann distribution the number of atoms in any energy states given as</w: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position w:val="-6"/>
          <w:sz w:val="24"/>
          <w:szCs w:val="24"/>
        </w:rPr>
        <w:object w:dxaOrig="88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34.5pt" o:ole="">
            <v:imagedata r:id="rId14" o:title=""/>
          </v:shape>
          <o:OLEObject Type="Embed" ProgID="Equation.3" ShapeID="_x0000_i1025" DrawAspect="Content" ObjectID="_1735908090" r:id="rId15"/>
        </w:objec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sz w:val="24"/>
          <w:szCs w:val="24"/>
        </w:rPr>
        <w:lastRenderedPageBreak/>
        <w:t xml:space="preserve">From this  </w:t>
      </w:r>
      <w:r w:rsidRPr="00CD03C0">
        <w:rPr>
          <w:rFonts w:ascii="Bookman Old Style" w:hAnsi="Bookman Old Style"/>
          <w:position w:val="-10"/>
          <w:sz w:val="24"/>
          <w:szCs w:val="24"/>
        </w:rPr>
        <w:object w:dxaOrig="1080" w:dyaOrig="560">
          <v:shape id="_x0000_i1026" type="#_x0000_t75" style="width:87pt;height:45pt" o:ole="">
            <v:imagedata r:id="rId16" o:title=""/>
          </v:shape>
          <o:OLEObject Type="Embed" ProgID="Equation.3" ShapeID="_x0000_i1026" DrawAspect="Content" ObjectID="_1735908091" r:id="rId17"/>
        </w:object>
      </w:r>
      <w:r w:rsidRPr="00CD03C0">
        <w:rPr>
          <w:rFonts w:ascii="Bookman Old Style" w:hAnsi="Bookman Old Style"/>
          <w:sz w:val="24"/>
          <w:szCs w:val="24"/>
        </w:rPr>
        <w:t xml:space="preserve">and    </w:t>
      </w:r>
      <w:r w:rsidRPr="00CD03C0">
        <w:rPr>
          <w:rFonts w:ascii="Bookman Old Style" w:hAnsi="Bookman Old Style"/>
          <w:position w:val="-10"/>
          <w:sz w:val="24"/>
          <w:szCs w:val="24"/>
        </w:rPr>
        <w:object w:dxaOrig="1100" w:dyaOrig="560">
          <v:shape id="_x0000_i1027" type="#_x0000_t75" style="width:89.5pt;height:45pt" o:ole="">
            <v:imagedata r:id="rId18" o:title=""/>
          </v:shape>
          <o:OLEObject Type="Embed" ProgID="Equation.3" ShapeID="_x0000_i1027" DrawAspect="Content" ObjectID="_1735908092" r:id="rId19"/>
        </w:object>
      </w:r>
    </w:p>
    <w:p w:rsidR="00CD03C0" w:rsidRPr="00CD03C0" w:rsidRDefault="00CD03C0" w:rsidP="00CD03C0">
      <w:pPr>
        <w:spacing w:after="0" w:line="360" w:lineRule="auto"/>
        <w:jc w:val="both"/>
        <w:rPr>
          <w:rFonts w:ascii="Bookman Old Style" w:hAnsi="Bookman Old Style"/>
          <w:sz w:val="24"/>
          <w:szCs w:val="24"/>
          <w:vertAlign w:val="subscript"/>
        </w:rPr>
      </w:pPr>
      <w:r w:rsidRPr="00CD03C0">
        <w:rPr>
          <w:rFonts w:ascii="Bookman Old Style" w:hAnsi="Bookman Old Style"/>
          <w:sz w:val="24"/>
          <w:szCs w:val="24"/>
        </w:rPr>
        <w:t>N</w:t>
      </w:r>
      <w:r w:rsidRPr="00CD03C0">
        <w:rPr>
          <w:rFonts w:ascii="Bookman Old Style" w:hAnsi="Bookman Old Style"/>
          <w:sz w:val="24"/>
          <w:szCs w:val="24"/>
          <w:vertAlign w:val="subscript"/>
        </w:rPr>
        <w:t>1</w:t>
      </w:r>
      <w:r w:rsidRPr="00CD03C0">
        <w:rPr>
          <w:rFonts w:ascii="Bookman Old Style" w:hAnsi="Bookman Old Style"/>
          <w:sz w:val="24"/>
          <w:szCs w:val="24"/>
        </w:rPr>
        <w:t xml:space="preserve"> and N</w:t>
      </w:r>
      <w:r w:rsidRPr="00CD03C0">
        <w:rPr>
          <w:rFonts w:ascii="Bookman Old Style" w:hAnsi="Bookman Old Style"/>
          <w:sz w:val="24"/>
          <w:szCs w:val="24"/>
          <w:vertAlign w:val="subscript"/>
        </w:rPr>
        <w:t>2</w:t>
      </w:r>
      <w:r w:rsidRPr="00CD03C0">
        <w:rPr>
          <w:rFonts w:ascii="Bookman Old Style" w:hAnsi="Bookman Old Style"/>
          <w:sz w:val="24"/>
          <w:szCs w:val="24"/>
        </w:rPr>
        <w:t xml:space="preserve"> are the number of atoms in states E</w:t>
      </w:r>
      <w:r w:rsidRPr="00CD03C0">
        <w:rPr>
          <w:rFonts w:ascii="Bookman Old Style" w:hAnsi="Bookman Old Style"/>
          <w:sz w:val="24"/>
          <w:szCs w:val="24"/>
          <w:vertAlign w:val="subscript"/>
        </w:rPr>
        <w:t>1</w:t>
      </w:r>
      <w:r w:rsidRPr="00CD03C0">
        <w:rPr>
          <w:rFonts w:ascii="Bookman Old Style" w:hAnsi="Bookman Old Style"/>
          <w:sz w:val="24"/>
          <w:szCs w:val="24"/>
        </w:rPr>
        <w:t xml:space="preserve"> and E</w:t>
      </w:r>
      <w:r w:rsidRPr="00CD03C0">
        <w:rPr>
          <w:rFonts w:ascii="Bookman Old Style" w:hAnsi="Bookman Old Style"/>
          <w:sz w:val="24"/>
          <w:szCs w:val="24"/>
          <w:vertAlign w:val="subscript"/>
        </w:rPr>
        <w:t>2</w:t>
      </w:r>
    </w:p>
    <w:p w:rsidR="00CD03C0" w:rsidRPr="00CD03C0" w:rsidRDefault="00CD03C0" w:rsidP="00CD03C0">
      <w:pPr>
        <w:spacing w:after="0" w:line="360" w:lineRule="auto"/>
        <w:jc w:val="both"/>
        <w:rPr>
          <w:rFonts w:ascii="Bookman Old Style" w:hAnsi="Bookman Old Style"/>
          <w:sz w:val="24"/>
          <w:szCs w:val="24"/>
          <w:vertAlign w:val="subscript"/>
        </w:rPr>
      </w:pPr>
      <w:r w:rsidRPr="00CD03C0">
        <w:rPr>
          <w:rFonts w:ascii="Bookman Old Style" w:hAnsi="Bookman Old Style"/>
          <w:sz w:val="24"/>
          <w:szCs w:val="24"/>
        </w:rPr>
        <w:t xml:space="preserve">          If   E</w:t>
      </w:r>
      <w:r w:rsidRPr="00CD03C0">
        <w:rPr>
          <w:rFonts w:ascii="Bookman Old Style" w:hAnsi="Bookman Old Style"/>
          <w:sz w:val="24"/>
          <w:szCs w:val="24"/>
          <w:vertAlign w:val="subscript"/>
        </w:rPr>
        <w:t>1</w:t>
      </w:r>
      <w:r w:rsidRPr="00CD03C0">
        <w:rPr>
          <w:rFonts w:ascii="Bookman Old Style" w:hAnsi="Bookman Old Style"/>
          <w:sz w:val="24"/>
          <w:szCs w:val="24"/>
        </w:rPr>
        <w:t xml:space="preserve"> &lt;  E</w:t>
      </w:r>
      <w:r w:rsidRPr="00CD03C0">
        <w:rPr>
          <w:rFonts w:ascii="Bookman Old Style" w:hAnsi="Bookman Old Style"/>
          <w:sz w:val="24"/>
          <w:szCs w:val="24"/>
          <w:vertAlign w:val="subscript"/>
        </w:rPr>
        <w:t>2</w:t>
      </w:r>
      <w:r w:rsidRPr="00CD03C0">
        <w:rPr>
          <w:rFonts w:ascii="Bookman Old Style" w:hAnsi="Bookman Old Style"/>
          <w:sz w:val="24"/>
          <w:szCs w:val="24"/>
        </w:rPr>
        <w:t xml:space="preserve">     </w:t>
      </w:r>
      <w:r w:rsidRPr="00CD03C0">
        <w:rPr>
          <w:rFonts w:ascii="Bookman Old Style" w:hAnsi="Bookman Old Style"/>
          <w:sz w:val="24"/>
          <w:szCs w:val="24"/>
        </w:rPr>
        <w:sym w:font="Symbol" w:char="F0DE"/>
      </w:r>
      <w:r w:rsidRPr="00CD03C0">
        <w:rPr>
          <w:rFonts w:ascii="Bookman Old Style" w:hAnsi="Bookman Old Style"/>
          <w:sz w:val="24"/>
          <w:szCs w:val="24"/>
        </w:rPr>
        <w:tab/>
        <w:t xml:space="preserve">     N</w:t>
      </w:r>
      <w:r w:rsidRPr="00CD03C0">
        <w:rPr>
          <w:rFonts w:ascii="Bookman Old Style" w:hAnsi="Bookman Old Style"/>
          <w:sz w:val="24"/>
          <w:szCs w:val="24"/>
          <w:vertAlign w:val="subscript"/>
        </w:rPr>
        <w:t>1</w:t>
      </w:r>
      <w:r w:rsidRPr="00CD03C0">
        <w:rPr>
          <w:rFonts w:ascii="Bookman Old Style" w:hAnsi="Bookman Old Style"/>
          <w:sz w:val="24"/>
          <w:szCs w:val="24"/>
        </w:rPr>
        <w:t xml:space="preserve">  &gt;    N</w:t>
      </w:r>
      <w:r w:rsidRPr="00CD03C0">
        <w:rPr>
          <w:rFonts w:ascii="Bookman Old Style" w:hAnsi="Bookman Old Style"/>
          <w:sz w:val="24"/>
          <w:szCs w:val="24"/>
          <w:vertAlign w:val="subscript"/>
        </w:rPr>
        <w:t>2</w: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sz w:val="24"/>
          <w:szCs w:val="24"/>
        </w:rPr>
        <w:t>For laser action to take place N</w:t>
      </w:r>
      <w:r w:rsidRPr="00CD03C0">
        <w:rPr>
          <w:rFonts w:ascii="Bookman Old Style" w:hAnsi="Bookman Old Style"/>
          <w:sz w:val="24"/>
          <w:szCs w:val="24"/>
          <w:vertAlign w:val="subscript"/>
        </w:rPr>
        <w:t>2</w:t>
      </w:r>
      <w:r w:rsidRPr="00CD03C0">
        <w:rPr>
          <w:rFonts w:ascii="Bookman Old Style" w:hAnsi="Bookman Old Style"/>
          <w:sz w:val="24"/>
          <w:szCs w:val="24"/>
        </w:rPr>
        <w:t xml:space="preserve"> must be greater than N</w:t>
      </w:r>
      <w:r w:rsidRPr="00CD03C0">
        <w:rPr>
          <w:rFonts w:ascii="Bookman Old Style" w:hAnsi="Bookman Old Style"/>
          <w:sz w:val="24"/>
          <w:szCs w:val="24"/>
          <w:vertAlign w:val="subscript"/>
        </w:rPr>
        <w:t>1</w:t>
      </w:r>
      <w:r w:rsidRPr="00CD03C0">
        <w:rPr>
          <w:rFonts w:ascii="Bookman Old Style" w:hAnsi="Bookman Old Style"/>
          <w:sz w:val="24"/>
          <w:szCs w:val="24"/>
        </w:rPr>
        <w:t xml:space="preserve"> when E</w:t>
      </w:r>
      <w:r w:rsidRPr="00CD03C0">
        <w:rPr>
          <w:rFonts w:ascii="Bookman Old Style" w:hAnsi="Bookman Old Style"/>
          <w:sz w:val="24"/>
          <w:szCs w:val="24"/>
        </w:rPr>
        <w:softHyphen/>
      </w:r>
      <w:r w:rsidRPr="00CD03C0">
        <w:rPr>
          <w:rFonts w:ascii="Bookman Old Style" w:hAnsi="Bookman Old Style"/>
          <w:sz w:val="24"/>
          <w:szCs w:val="24"/>
          <w:vertAlign w:val="subscript"/>
        </w:rPr>
        <w:t xml:space="preserve">2 </w:t>
      </w:r>
      <w:r w:rsidRPr="00CD03C0">
        <w:rPr>
          <w:rFonts w:ascii="Bookman Old Style" w:hAnsi="Bookman Old Style"/>
          <w:sz w:val="24"/>
          <w:szCs w:val="24"/>
        </w:rPr>
        <w:t>&gt; E</w:t>
      </w:r>
      <w:r w:rsidRPr="00CD03C0">
        <w:rPr>
          <w:rFonts w:ascii="Bookman Old Style" w:hAnsi="Bookman Old Style"/>
          <w:sz w:val="24"/>
          <w:szCs w:val="24"/>
          <w:vertAlign w:val="subscript"/>
        </w:rPr>
        <w:t>1</w:t>
      </w:r>
      <w:r w:rsidRPr="00CD03C0">
        <w:rPr>
          <w:rFonts w:ascii="Bookman Old Style" w:hAnsi="Bookman Old Style"/>
          <w:sz w:val="24"/>
          <w:szCs w:val="24"/>
        </w:rPr>
        <w:t>.</w: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sz w:val="24"/>
          <w:szCs w:val="24"/>
        </w:rPr>
        <w:t>When this condition is satisfied Population inversion is achieved. Population inversion can be achieved, if a system has at least one meta-stable state.</w: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sz w:val="24"/>
          <w:szCs w:val="24"/>
        </w:rPr>
        <w:t>In normal excited states an atom spends only a time of 10</w:t>
      </w:r>
      <w:r w:rsidRPr="00CD03C0">
        <w:rPr>
          <w:rFonts w:ascii="Bookman Old Style" w:hAnsi="Bookman Old Style"/>
          <w:sz w:val="24"/>
          <w:szCs w:val="24"/>
          <w:vertAlign w:val="superscript"/>
        </w:rPr>
        <w:t>-8</w:t>
      </w:r>
      <w:r w:rsidRPr="00CD03C0">
        <w:rPr>
          <w:rFonts w:ascii="Bookman Old Style" w:hAnsi="Bookman Old Style"/>
          <w:sz w:val="24"/>
          <w:szCs w:val="24"/>
        </w:rPr>
        <w:t xml:space="preserve"> sec, while in a meta-stable state the atom spent more duration approximately  10</w:t>
      </w:r>
      <w:r w:rsidRPr="00CD03C0">
        <w:rPr>
          <w:rFonts w:ascii="Bookman Old Style" w:hAnsi="Bookman Old Style"/>
          <w:sz w:val="24"/>
          <w:szCs w:val="24"/>
          <w:vertAlign w:val="superscript"/>
        </w:rPr>
        <w:t>-3</w:t>
      </w:r>
      <w:r w:rsidRPr="00CD03C0">
        <w:rPr>
          <w:rFonts w:ascii="Bookman Old Style" w:hAnsi="Bookman Old Style"/>
          <w:sz w:val="24"/>
          <w:szCs w:val="24"/>
        </w:rPr>
        <w:t xml:space="preserve"> sec.</w: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sz w:val="24"/>
          <w:szCs w:val="24"/>
        </w:rPr>
        <w:t>If we could directly or indirectly excite ground states atoms to a meta-stable state, the number of upward transitions will be more than the number of downward transitions and population inversion can be achieved.</w:t>
      </w:r>
    </w:p>
    <w:p w:rsidR="00CD03C0" w:rsidRPr="00CD03C0" w:rsidRDefault="00DB6AEB" w:rsidP="00CD03C0">
      <w:pPr>
        <w:spacing w:after="0" w:line="360" w:lineRule="auto"/>
        <w:jc w:val="both"/>
        <w:rPr>
          <w:rFonts w:ascii="Bookman Old Style" w:hAnsi="Bookman Old Style"/>
          <w:sz w:val="24"/>
          <w:szCs w:val="24"/>
        </w:rPr>
      </w:pPr>
      <w:r>
        <w:rPr>
          <w:rFonts w:ascii="Bookman Old Style" w:hAnsi="Bookman Old Style"/>
          <w:noProof/>
          <w:sz w:val="24"/>
          <w:szCs w:val="24"/>
        </w:rPr>
        <w:drawing>
          <wp:anchor distT="0" distB="0" distL="114300" distR="114300" simplePos="0" relativeHeight="251662336" behindDoc="0" locked="0" layoutInCell="1" allowOverlap="1">
            <wp:simplePos x="0" y="0"/>
            <wp:positionH relativeFrom="column">
              <wp:posOffset>1520825</wp:posOffset>
            </wp:positionH>
            <wp:positionV relativeFrom="paragraph">
              <wp:posOffset>120015</wp:posOffset>
            </wp:positionV>
            <wp:extent cx="2993390" cy="1574800"/>
            <wp:effectExtent l="19050" t="0" r="0" b="0"/>
            <wp:wrapSquare wrapText="bothSides"/>
            <wp:docPr id="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23">
                              <a14:imgEffect>
                                <a14:sharpenSoften amount="50000"/>
                              </a14:imgEffect>
                              <a14:imgEffect>
                                <a14:saturation sat="0"/>
                              </a14:imgEffect>
                              <a14:imgEffect>
                                <a14:brightnessContrast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93390" cy="1574800"/>
                    </a:xfrm>
                    <a:prstGeom prst="rect">
                      <a:avLst/>
                    </a:prstGeom>
                    <a:noFill/>
                    <a:ln w="9525">
                      <a:noFill/>
                      <a:miter lim="800000"/>
                      <a:headEnd/>
                      <a:tailEnd/>
                    </a:ln>
                  </pic:spPr>
                </pic:pic>
              </a:graphicData>
            </a:graphic>
          </wp:anchor>
        </w:drawing>
      </w:r>
    </w:p>
    <w:p w:rsidR="00CD03C0" w:rsidRPr="00CD03C0" w:rsidRDefault="00CD03C0" w:rsidP="00CD03C0">
      <w:pPr>
        <w:spacing w:after="0" w:line="360" w:lineRule="auto"/>
        <w:jc w:val="both"/>
        <w:rPr>
          <w:rFonts w:ascii="Bookman Old Style" w:hAnsi="Bookman Old Style"/>
          <w:sz w:val="24"/>
          <w:szCs w:val="24"/>
        </w:rPr>
      </w:pPr>
    </w:p>
    <w:p w:rsidR="00DB6AEB" w:rsidRDefault="00CD03C0" w:rsidP="00CD03C0">
      <w:pPr>
        <w:spacing w:after="0" w:line="360" w:lineRule="auto"/>
        <w:jc w:val="both"/>
        <w:rPr>
          <w:rFonts w:ascii="Bookman Old Style" w:hAnsi="Bookman Old Style"/>
          <w:sz w:val="24"/>
          <w:szCs w:val="24"/>
        </w:rPr>
      </w:pPr>
      <w:r w:rsidRPr="00CD03C0">
        <w:rPr>
          <w:rFonts w:ascii="Bookman Old Style" w:hAnsi="Bookman Old Style"/>
          <w:sz w:val="24"/>
          <w:szCs w:val="24"/>
        </w:rPr>
        <w:t xml:space="preserve">                   </w:t>
      </w:r>
    </w:p>
    <w:p w:rsidR="00DB6AEB" w:rsidRDefault="00DB6AEB" w:rsidP="00CD03C0">
      <w:pPr>
        <w:spacing w:after="0" w:line="360" w:lineRule="auto"/>
        <w:jc w:val="both"/>
        <w:rPr>
          <w:rFonts w:ascii="Bookman Old Style" w:hAnsi="Bookman Old Style"/>
          <w:sz w:val="24"/>
          <w:szCs w:val="24"/>
        </w:rPr>
      </w:pPr>
    </w:p>
    <w:p w:rsidR="00DB6AEB" w:rsidRDefault="00DB6AEB" w:rsidP="00CD03C0">
      <w:pPr>
        <w:spacing w:after="0" w:line="360" w:lineRule="auto"/>
        <w:jc w:val="both"/>
        <w:rPr>
          <w:rFonts w:ascii="Bookman Old Style" w:hAnsi="Bookman Old Style"/>
          <w:sz w:val="24"/>
          <w:szCs w:val="24"/>
        </w:rPr>
      </w:pPr>
    </w:p>
    <w:p w:rsidR="00DB6AEB" w:rsidRDefault="00DB6AEB" w:rsidP="00CD03C0">
      <w:pPr>
        <w:spacing w:after="0" w:line="360" w:lineRule="auto"/>
        <w:jc w:val="both"/>
        <w:rPr>
          <w:rFonts w:ascii="Bookman Old Style" w:hAnsi="Bookman Old Style"/>
          <w:sz w:val="24"/>
          <w:szCs w:val="24"/>
        </w:rPr>
      </w:pPr>
    </w:p>
    <w:p w:rsidR="00DB6AEB" w:rsidRDefault="00DB6AEB" w:rsidP="00CD03C0">
      <w:pPr>
        <w:spacing w:after="0" w:line="360" w:lineRule="auto"/>
        <w:jc w:val="both"/>
        <w:rPr>
          <w:rFonts w:ascii="Bookman Old Style" w:hAnsi="Bookman Old Style"/>
          <w:sz w:val="24"/>
          <w:szCs w:val="24"/>
        </w:rPr>
      </w:pPr>
    </w:p>
    <w:p w:rsidR="00CD03C0" w:rsidRPr="00CD03C0" w:rsidRDefault="00CD03C0" w:rsidP="00DB6AEB">
      <w:pPr>
        <w:spacing w:after="0" w:line="360" w:lineRule="auto"/>
        <w:jc w:val="center"/>
        <w:rPr>
          <w:rFonts w:ascii="Bookman Old Style" w:hAnsi="Bookman Old Style"/>
          <w:sz w:val="24"/>
          <w:szCs w:val="24"/>
        </w:rPr>
      </w:pPr>
      <w:r w:rsidRPr="00CD03C0">
        <w:rPr>
          <w:rFonts w:ascii="Bookman Old Style" w:hAnsi="Bookman Old Style"/>
          <w:sz w:val="24"/>
          <w:szCs w:val="24"/>
        </w:rPr>
        <w:t>6.2.3 Population inversion in a three-level laser</w:t>
      </w:r>
    </w:p>
    <w:p w:rsidR="00CD03C0" w:rsidRPr="00CD03C0" w:rsidRDefault="00F23B1B" w:rsidP="00CD03C0">
      <w:pPr>
        <w:spacing w:after="0" w:line="360" w:lineRule="auto"/>
        <w:jc w:val="both"/>
        <w:rPr>
          <w:rFonts w:ascii="Bookman Old Style" w:hAnsi="Bookman Old Style"/>
          <w:b/>
          <w:sz w:val="24"/>
          <w:szCs w:val="24"/>
        </w:rPr>
      </w:pPr>
      <w:r>
        <w:rPr>
          <w:rFonts w:ascii="Bookman Old Style" w:hAnsi="Bookman Old Style"/>
          <w:b/>
          <w:noProof/>
          <w:sz w:val="24"/>
          <w:szCs w:val="24"/>
        </w:rPr>
        <w:drawing>
          <wp:anchor distT="0" distB="0" distL="114300" distR="114300" simplePos="0" relativeHeight="251664384" behindDoc="0" locked="0" layoutInCell="1" allowOverlap="1">
            <wp:simplePos x="0" y="0"/>
            <wp:positionH relativeFrom="column">
              <wp:posOffset>2317750</wp:posOffset>
            </wp:positionH>
            <wp:positionV relativeFrom="paragraph">
              <wp:posOffset>35560</wp:posOffset>
            </wp:positionV>
            <wp:extent cx="2032000" cy="1380490"/>
            <wp:effectExtent l="19050" t="0" r="0" b="0"/>
            <wp:wrapSquare wrapText="bothSides"/>
            <wp:docPr id="142" name="Picture 6" descr="im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6"/>
                    <pic:cNvPicPr>
                      <a:picLocks noChangeAspect="1" noChangeArrowheads="1"/>
                    </pic:cNvPicPr>
                  </pic:nvPicPr>
                  <pic:blipFill>
                    <a:blip r:embed="rId24"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21">
                              <a14:imgEffect>
                                <a14:saturation sat="0"/>
                              </a14:imgEffect>
                              <a14:imgEffect>
                                <a14:brightnessContrast bright="-40000"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32000" cy="1380490"/>
                    </a:xfrm>
                    <a:prstGeom prst="rect">
                      <a:avLst/>
                    </a:prstGeom>
                    <a:noFill/>
                    <a:ln w="9525">
                      <a:noFill/>
                      <a:miter lim="800000"/>
                      <a:headEnd/>
                      <a:tailEnd/>
                    </a:ln>
                  </pic:spPr>
                </pic:pic>
              </a:graphicData>
            </a:graphic>
          </wp:anchor>
        </w:drawing>
      </w:r>
    </w:p>
    <w:p w:rsidR="00F23B1B" w:rsidRDefault="00F23B1B" w:rsidP="00CD03C0">
      <w:pPr>
        <w:spacing w:after="0" w:line="360" w:lineRule="auto"/>
        <w:jc w:val="both"/>
        <w:rPr>
          <w:rFonts w:ascii="Bookman Old Style" w:hAnsi="Bookman Old Style"/>
          <w:b/>
          <w:color w:val="FF0000"/>
          <w:sz w:val="24"/>
          <w:szCs w:val="24"/>
        </w:rPr>
      </w:pPr>
    </w:p>
    <w:p w:rsidR="00F23B1B" w:rsidRDefault="00F23B1B" w:rsidP="00CD03C0">
      <w:pPr>
        <w:spacing w:after="0" w:line="360" w:lineRule="auto"/>
        <w:jc w:val="both"/>
        <w:rPr>
          <w:rFonts w:ascii="Bookman Old Style" w:hAnsi="Bookman Old Style"/>
          <w:b/>
          <w:color w:val="FF0000"/>
          <w:sz w:val="24"/>
          <w:szCs w:val="24"/>
        </w:rPr>
      </w:pPr>
    </w:p>
    <w:p w:rsidR="00F23B1B" w:rsidRDefault="00F23B1B" w:rsidP="00CD03C0">
      <w:pPr>
        <w:spacing w:after="0" w:line="360" w:lineRule="auto"/>
        <w:jc w:val="both"/>
        <w:rPr>
          <w:rFonts w:ascii="Bookman Old Style" w:hAnsi="Bookman Old Style"/>
          <w:b/>
          <w:color w:val="FF0000"/>
          <w:sz w:val="24"/>
          <w:szCs w:val="24"/>
        </w:rPr>
      </w:pPr>
    </w:p>
    <w:p w:rsidR="00F23B1B" w:rsidRDefault="00F23B1B" w:rsidP="00CD03C0">
      <w:pPr>
        <w:spacing w:after="0" w:line="360" w:lineRule="auto"/>
        <w:jc w:val="both"/>
        <w:rPr>
          <w:rFonts w:ascii="Bookman Old Style" w:hAnsi="Bookman Old Style"/>
          <w:b/>
          <w:color w:val="FF0000"/>
          <w:sz w:val="24"/>
          <w:szCs w:val="24"/>
        </w:rPr>
      </w:pPr>
    </w:p>
    <w:p w:rsidR="00F23B1B" w:rsidRDefault="00F23B1B" w:rsidP="00CD03C0">
      <w:pPr>
        <w:spacing w:after="0" w:line="360" w:lineRule="auto"/>
        <w:jc w:val="both"/>
        <w:rPr>
          <w:rFonts w:ascii="Bookman Old Style" w:hAnsi="Bookman Old Style"/>
          <w:b/>
          <w:color w:val="FF0000"/>
          <w:sz w:val="24"/>
          <w:szCs w:val="24"/>
        </w:rPr>
      </w:pPr>
    </w:p>
    <w:p w:rsidR="00F23B1B" w:rsidRDefault="00F23B1B" w:rsidP="00CD03C0">
      <w:pPr>
        <w:spacing w:after="0" w:line="360" w:lineRule="auto"/>
        <w:jc w:val="both"/>
        <w:rPr>
          <w:rFonts w:ascii="Bookman Old Style" w:hAnsi="Bookman Old Style"/>
          <w:b/>
          <w:color w:val="FF0000"/>
          <w:sz w:val="24"/>
          <w:szCs w:val="24"/>
        </w:rPr>
      </w:pPr>
    </w:p>
    <w:p w:rsidR="00F23B1B" w:rsidRDefault="00F23B1B" w:rsidP="00CD03C0">
      <w:pPr>
        <w:spacing w:after="0" w:line="360" w:lineRule="auto"/>
        <w:jc w:val="both"/>
        <w:rPr>
          <w:rFonts w:ascii="Bookman Old Style" w:hAnsi="Bookman Old Style"/>
          <w:b/>
          <w:color w:val="FF0000"/>
          <w:sz w:val="24"/>
          <w:szCs w:val="24"/>
        </w:rPr>
      </w:pPr>
    </w:p>
    <w:p w:rsidR="00CD03C0" w:rsidRPr="00CD03C0" w:rsidRDefault="00CD03C0" w:rsidP="00CD03C0">
      <w:pPr>
        <w:spacing w:after="0" w:line="360" w:lineRule="auto"/>
        <w:jc w:val="both"/>
        <w:rPr>
          <w:rFonts w:ascii="Bookman Old Style" w:hAnsi="Bookman Old Style"/>
          <w:b/>
          <w:sz w:val="24"/>
          <w:szCs w:val="24"/>
        </w:rPr>
      </w:pPr>
      <w:r w:rsidRPr="00CD03C0">
        <w:rPr>
          <w:rFonts w:ascii="Bookman Old Style" w:hAnsi="Bookman Old Style"/>
          <w:b/>
          <w:color w:val="FF0000"/>
          <w:sz w:val="24"/>
          <w:szCs w:val="24"/>
        </w:rPr>
        <w:t>Topic-3:</w:t>
      </w:r>
      <w:r w:rsidRPr="00CD03C0">
        <w:rPr>
          <w:rFonts w:ascii="Bookman Old Style" w:hAnsi="Bookman Old Style"/>
          <w:b/>
          <w:sz w:val="24"/>
          <w:szCs w:val="24"/>
        </w:rPr>
        <w:t xml:space="preserve"> Life-time of an energy level: </w: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sz w:val="24"/>
          <w:szCs w:val="24"/>
        </w:rPr>
        <w:t>The time spent by an atom in a state before any transition can take place is known as life-time of the state. For normal states from which only spontaneous emission takes place, the life-time is 10</w:t>
      </w:r>
      <w:r w:rsidRPr="00CD03C0">
        <w:rPr>
          <w:rFonts w:ascii="Bookman Old Style" w:hAnsi="Bookman Old Style"/>
          <w:sz w:val="24"/>
          <w:szCs w:val="24"/>
          <w:vertAlign w:val="superscript"/>
        </w:rPr>
        <w:t xml:space="preserve">-8 </w:t>
      </w:r>
      <w:r w:rsidRPr="00CD03C0">
        <w:rPr>
          <w:rFonts w:ascii="Bookman Old Style" w:hAnsi="Bookman Old Style"/>
          <w:sz w:val="24"/>
          <w:szCs w:val="24"/>
        </w:rPr>
        <w:t>sec, while for meta-stable states from which stimulated emission takes place, the life-time is 10</w:t>
      </w:r>
      <w:r w:rsidRPr="00CD03C0">
        <w:rPr>
          <w:rFonts w:ascii="Bookman Old Style" w:hAnsi="Bookman Old Style"/>
          <w:sz w:val="24"/>
          <w:szCs w:val="24"/>
          <w:vertAlign w:val="superscript"/>
        </w:rPr>
        <w:t>-3</w:t>
      </w:r>
      <w:r w:rsidRPr="00CD03C0">
        <w:rPr>
          <w:rFonts w:ascii="Bookman Old Style" w:hAnsi="Bookman Old Style"/>
          <w:sz w:val="24"/>
          <w:szCs w:val="24"/>
        </w:rPr>
        <w:t xml:space="preserve"> sec.</w:t>
      </w:r>
    </w:p>
    <w:p w:rsidR="00CD03C0" w:rsidRPr="00CD03C0" w:rsidRDefault="00CD03C0" w:rsidP="00CD03C0">
      <w:pPr>
        <w:spacing w:after="0" w:line="360" w:lineRule="auto"/>
        <w:jc w:val="both"/>
        <w:rPr>
          <w:rFonts w:ascii="Bookman Old Style" w:hAnsi="Bookman Old Style"/>
          <w:color w:val="0070C0"/>
          <w:sz w:val="24"/>
          <w:szCs w:val="24"/>
        </w:rPr>
      </w:pPr>
      <w:r w:rsidRPr="00CD03C0">
        <w:rPr>
          <w:rFonts w:ascii="Bookman Old Style" w:hAnsi="Bookman Old Style"/>
          <w:color w:val="0070C0"/>
          <w:sz w:val="24"/>
          <w:szCs w:val="24"/>
        </w:rPr>
        <w:t xml:space="preserve">Review: </w:t>
      </w:r>
    </w:p>
    <w:p w:rsidR="00CD03C0" w:rsidRPr="00CD03C0" w:rsidRDefault="00CD03C0" w:rsidP="00CD03C0">
      <w:pPr>
        <w:pStyle w:val="ListParagraph"/>
        <w:numPr>
          <w:ilvl w:val="0"/>
          <w:numId w:val="36"/>
        </w:numPr>
        <w:spacing w:after="0" w:line="360" w:lineRule="auto"/>
        <w:jc w:val="both"/>
        <w:rPr>
          <w:rFonts w:ascii="Bookman Old Style" w:hAnsi="Bookman Old Style"/>
          <w:color w:val="0070C0"/>
          <w:sz w:val="24"/>
          <w:szCs w:val="24"/>
        </w:rPr>
      </w:pPr>
      <w:r w:rsidRPr="00CD03C0">
        <w:rPr>
          <w:rFonts w:ascii="Bookman Old Style" w:hAnsi="Bookman Old Style"/>
          <w:color w:val="0070C0"/>
          <w:sz w:val="24"/>
          <w:szCs w:val="24"/>
        </w:rPr>
        <w:t>What is spontaneous emission?</w:t>
      </w:r>
    </w:p>
    <w:p w:rsidR="00CD03C0" w:rsidRPr="00CD03C0" w:rsidRDefault="00CD03C0" w:rsidP="00CD03C0">
      <w:pPr>
        <w:pStyle w:val="ListParagraph"/>
        <w:numPr>
          <w:ilvl w:val="0"/>
          <w:numId w:val="36"/>
        </w:numPr>
        <w:spacing w:after="0" w:line="360" w:lineRule="auto"/>
        <w:jc w:val="both"/>
        <w:rPr>
          <w:rFonts w:ascii="Bookman Old Style" w:hAnsi="Bookman Old Style"/>
          <w:color w:val="0070C0"/>
          <w:sz w:val="24"/>
          <w:szCs w:val="24"/>
        </w:rPr>
      </w:pPr>
      <w:r w:rsidRPr="00CD03C0">
        <w:rPr>
          <w:rFonts w:ascii="Bookman Old Style" w:hAnsi="Bookman Old Style"/>
          <w:color w:val="0070C0"/>
          <w:sz w:val="24"/>
          <w:szCs w:val="24"/>
        </w:rPr>
        <w:t>Summarize stimulated emission.</w:t>
      </w:r>
    </w:p>
    <w:p w:rsidR="00CD03C0" w:rsidRPr="00CD03C0" w:rsidRDefault="00CD03C0" w:rsidP="00CD03C0">
      <w:pPr>
        <w:pStyle w:val="ListParagraph"/>
        <w:numPr>
          <w:ilvl w:val="0"/>
          <w:numId w:val="36"/>
        </w:numPr>
        <w:spacing w:after="0" w:line="360" w:lineRule="auto"/>
        <w:jc w:val="both"/>
        <w:rPr>
          <w:rFonts w:ascii="Bookman Old Style" w:hAnsi="Bookman Old Style"/>
          <w:color w:val="0070C0"/>
          <w:sz w:val="24"/>
          <w:szCs w:val="24"/>
        </w:rPr>
      </w:pPr>
      <w:r w:rsidRPr="00CD03C0">
        <w:rPr>
          <w:rFonts w:ascii="Bookman Old Style" w:hAnsi="Bookman Old Style"/>
          <w:color w:val="0070C0"/>
          <w:sz w:val="24"/>
          <w:szCs w:val="24"/>
        </w:rPr>
        <w:t>Give the differences between spontaneous emission and stimulated emission.</w:t>
      </w:r>
    </w:p>
    <w:p w:rsidR="00CD03C0" w:rsidRPr="00CD03C0" w:rsidRDefault="00CD03C0" w:rsidP="00CD03C0">
      <w:pPr>
        <w:pStyle w:val="ListParagraph"/>
        <w:numPr>
          <w:ilvl w:val="0"/>
          <w:numId w:val="36"/>
        </w:numPr>
        <w:spacing w:after="0" w:line="360" w:lineRule="auto"/>
        <w:jc w:val="both"/>
        <w:rPr>
          <w:rFonts w:ascii="Bookman Old Style" w:hAnsi="Bookman Old Style"/>
          <w:color w:val="0070C0"/>
          <w:sz w:val="24"/>
          <w:szCs w:val="24"/>
        </w:rPr>
      </w:pPr>
      <w:r w:rsidRPr="00CD03C0">
        <w:rPr>
          <w:rFonts w:ascii="Bookman Old Style" w:hAnsi="Bookman Old Style"/>
          <w:color w:val="0070C0"/>
          <w:sz w:val="24"/>
          <w:szCs w:val="24"/>
        </w:rPr>
        <w:t>Discuss on the concept of population inversion.</w:t>
      </w:r>
    </w:p>
    <w:p w:rsidR="00CD03C0" w:rsidRPr="00CD03C0" w:rsidRDefault="00CD03C0" w:rsidP="00CD03C0">
      <w:pPr>
        <w:pStyle w:val="ListParagraph"/>
        <w:numPr>
          <w:ilvl w:val="0"/>
          <w:numId w:val="36"/>
        </w:numPr>
        <w:spacing w:after="0" w:line="360" w:lineRule="auto"/>
        <w:jc w:val="both"/>
        <w:rPr>
          <w:rFonts w:ascii="Bookman Old Style" w:hAnsi="Bookman Old Style"/>
          <w:color w:val="0070C0"/>
          <w:sz w:val="24"/>
          <w:szCs w:val="24"/>
        </w:rPr>
      </w:pPr>
      <w:r w:rsidRPr="00CD03C0">
        <w:rPr>
          <w:rFonts w:ascii="Bookman Old Style" w:hAnsi="Bookman Old Style"/>
          <w:color w:val="0070C0"/>
          <w:sz w:val="24"/>
          <w:szCs w:val="24"/>
        </w:rPr>
        <w:t>Differences between general population and population inversion.</w:t>
      </w:r>
    </w:p>
    <w:p w:rsidR="00CD03C0" w:rsidRPr="00CD03C0" w:rsidRDefault="00CD03C0" w:rsidP="00CD03C0">
      <w:pPr>
        <w:pStyle w:val="ListParagraph"/>
        <w:numPr>
          <w:ilvl w:val="0"/>
          <w:numId w:val="36"/>
        </w:numPr>
        <w:spacing w:after="0" w:line="360" w:lineRule="auto"/>
        <w:jc w:val="both"/>
        <w:rPr>
          <w:rFonts w:ascii="Bookman Old Style" w:hAnsi="Bookman Old Style"/>
          <w:color w:val="0070C0"/>
          <w:sz w:val="24"/>
          <w:szCs w:val="24"/>
        </w:rPr>
      </w:pPr>
      <w:r w:rsidRPr="00CD03C0">
        <w:rPr>
          <w:rFonts w:ascii="Bookman Old Style" w:hAnsi="Bookman Old Style"/>
          <w:color w:val="0070C0"/>
          <w:sz w:val="24"/>
          <w:szCs w:val="24"/>
        </w:rPr>
        <w:t>Describe Life-time of an energy level</w:t>
      </w:r>
    </w:p>
    <w:p w:rsidR="00CD03C0" w:rsidRPr="00CD03C0" w:rsidRDefault="00CD03C0" w:rsidP="00CD03C0">
      <w:pPr>
        <w:spacing w:after="0" w:line="360" w:lineRule="auto"/>
        <w:jc w:val="both"/>
        <w:rPr>
          <w:rFonts w:ascii="Bookman Old Style" w:hAnsi="Bookman Old Style"/>
          <w:b/>
          <w:sz w:val="24"/>
          <w:szCs w:val="24"/>
        </w:rPr>
      </w:pPr>
    </w:p>
    <w:p w:rsidR="00CD03C0" w:rsidRPr="00CD03C0" w:rsidRDefault="00CD03C0" w:rsidP="00CD03C0">
      <w:pPr>
        <w:spacing w:after="0" w:line="360" w:lineRule="auto"/>
        <w:jc w:val="both"/>
        <w:rPr>
          <w:rFonts w:ascii="Bookman Old Style" w:hAnsi="Bookman Old Style"/>
          <w:b/>
          <w:color w:val="632423" w:themeColor="accent2" w:themeShade="80"/>
          <w:sz w:val="24"/>
          <w:szCs w:val="24"/>
        </w:rPr>
      </w:pPr>
      <w:r w:rsidRPr="00CD03C0">
        <w:rPr>
          <w:rFonts w:ascii="Bookman Old Style" w:hAnsi="Bookman Old Style"/>
          <w:b/>
          <w:color w:val="632423" w:themeColor="accent2" w:themeShade="80"/>
          <w:sz w:val="24"/>
          <w:szCs w:val="24"/>
        </w:rPr>
        <w:t>SESSION-3</w:t>
      </w:r>
    </w:p>
    <w:p w:rsidR="00CD03C0" w:rsidRPr="00CD03C0" w:rsidRDefault="00CD03C0" w:rsidP="00CD03C0">
      <w:pPr>
        <w:spacing w:after="0" w:line="360" w:lineRule="auto"/>
        <w:jc w:val="both"/>
        <w:rPr>
          <w:rFonts w:ascii="Bookman Old Style" w:hAnsi="Bookman Old Style"/>
          <w:b/>
          <w:color w:val="FF0000"/>
          <w:sz w:val="24"/>
          <w:szCs w:val="24"/>
        </w:rPr>
      </w:pPr>
      <w:r w:rsidRPr="00CD03C0">
        <w:rPr>
          <w:rFonts w:ascii="Bookman Old Style" w:hAnsi="Bookman Old Style"/>
          <w:b/>
          <w:color w:val="FF0000"/>
          <w:sz w:val="24"/>
          <w:szCs w:val="24"/>
        </w:rPr>
        <w:t>Instructional objective:</w:t>
      </w:r>
    </w:p>
    <w:p w:rsidR="00CD03C0" w:rsidRPr="00CD03C0" w:rsidRDefault="00CD03C0" w:rsidP="00CD03C0">
      <w:pPr>
        <w:pStyle w:val="ListParagraph"/>
        <w:numPr>
          <w:ilvl w:val="0"/>
          <w:numId w:val="37"/>
        </w:numPr>
        <w:spacing w:after="0" w:line="360" w:lineRule="auto"/>
        <w:jc w:val="both"/>
        <w:rPr>
          <w:rFonts w:ascii="Bookman Old Style" w:hAnsi="Bookman Old Style"/>
          <w:sz w:val="24"/>
          <w:szCs w:val="24"/>
        </w:rPr>
      </w:pPr>
      <w:r w:rsidRPr="00CD03C0">
        <w:rPr>
          <w:rFonts w:ascii="Bookman Old Style" w:hAnsi="Bookman Old Style"/>
          <w:sz w:val="24"/>
          <w:szCs w:val="24"/>
        </w:rPr>
        <w:t>Understand the concept of the pumping mechanism.</w:t>
      </w:r>
    </w:p>
    <w:p w:rsidR="00CD03C0" w:rsidRPr="00CD03C0" w:rsidRDefault="00CD03C0" w:rsidP="00CD03C0">
      <w:pPr>
        <w:pStyle w:val="ListParagraph"/>
        <w:numPr>
          <w:ilvl w:val="0"/>
          <w:numId w:val="37"/>
        </w:numPr>
        <w:spacing w:after="0" w:line="360" w:lineRule="auto"/>
        <w:jc w:val="both"/>
        <w:rPr>
          <w:rFonts w:ascii="Bookman Old Style" w:hAnsi="Bookman Old Style"/>
          <w:sz w:val="24"/>
          <w:szCs w:val="24"/>
        </w:rPr>
      </w:pPr>
      <w:r w:rsidRPr="00CD03C0">
        <w:rPr>
          <w:rFonts w:ascii="Bookman Old Style" w:hAnsi="Bookman Old Style"/>
          <w:sz w:val="24"/>
          <w:szCs w:val="24"/>
        </w:rPr>
        <w:t>Understand the concept of working of He-Ne LASER.</w:t>
      </w:r>
    </w:p>
    <w:p w:rsidR="00CD03C0" w:rsidRPr="00CD03C0" w:rsidRDefault="00CD03C0" w:rsidP="00CD03C0">
      <w:pPr>
        <w:spacing w:after="0" w:line="360" w:lineRule="auto"/>
        <w:jc w:val="both"/>
        <w:rPr>
          <w:rFonts w:ascii="Bookman Old Style" w:hAnsi="Bookman Old Style"/>
          <w:b/>
          <w:color w:val="FF0000"/>
          <w:sz w:val="24"/>
          <w:szCs w:val="24"/>
        </w:rPr>
      </w:pPr>
      <w:r w:rsidRPr="00CD03C0">
        <w:rPr>
          <w:rFonts w:ascii="Bookman Old Style" w:hAnsi="Bookman Old Style"/>
          <w:b/>
          <w:color w:val="FF0000"/>
          <w:sz w:val="24"/>
          <w:szCs w:val="24"/>
        </w:rPr>
        <w:t>Learning outcomes:</w:t>
      </w:r>
    </w:p>
    <w:p w:rsidR="00CD03C0" w:rsidRPr="00CD03C0" w:rsidRDefault="00CD03C0" w:rsidP="00CD03C0">
      <w:pPr>
        <w:pStyle w:val="ListParagraph"/>
        <w:numPr>
          <w:ilvl w:val="0"/>
          <w:numId w:val="38"/>
        </w:numPr>
        <w:spacing w:after="0" w:line="360" w:lineRule="auto"/>
        <w:jc w:val="both"/>
        <w:rPr>
          <w:rFonts w:ascii="Bookman Old Style" w:hAnsi="Bookman Old Style"/>
          <w:sz w:val="24"/>
          <w:szCs w:val="24"/>
        </w:rPr>
      </w:pPr>
      <w:r w:rsidRPr="00CD03C0">
        <w:rPr>
          <w:rFonts w:ascii="Bookman Old Style" w:hAnsi="Bookman Old Style"/>
          <w:sz w:val="24"/>
          <w:szCs w:val="24"/>
        </w:rPr>
        <w:t>Students gain the knowledge on the concept of the pumping mechanism.</w:t>
      </w:r>
    </w:p>
    <w:p w:rsidR="00CD03C0" w:rsidRPr="00CD03C0" w:rsidRDefault="00CD03C0" w:rsidP="00CD03C0">
      <w:pPr>
        <w:pStyle w:val="ListParagraph"/>
        <w:numPr>
          <w:ilvl w:val="0"/>
          <w:numId w:val="38"/>
        </w:numPr>
        <w:spacing w:after="0" w:line="360" w:lineRule="auto"/>
        <w:jc w:val="both"/>
        <w:rPr>
          <w:rFonts w:ascii="Bookman Old Style" w:hAnsi="Bookman Old Style"/>
          <w:b/>
          <w:color w:val="632423" w:themeColor="accent2" w:themeShade="80"/>
          <w:sz w:val="24"/>
          <w:szCs w:val="24"/>
        </w:rPr>
      </w:pPr>
      <w:r w:rsidRPr="00CD03C0">
        <w:rPr>
          <w:rFonts w:ascii="Bookman Old Style" w:hAnsi="Bookman Old Style"/>
          <w:sz w:val="24"/>
          <w:szCs w:val="24"/>
        </w:rPr>
        <w:t>Students gain the knowledge on the concept of working of He-Ne LASER</w:t>
      </w:r>
    </w:p>
    <w:p w:rsidR="00CD03C0" w:rsidRPr="00CD03C0" w:rsidRDefault="00DB6AEB" w:rsidP="00CD03C0">
      <w:pPr>
        <w:spacing w:after="0" w:line="360" w:lineRule="auto"/>
        <w:jc w:val="both"/>
        <w:rPr>
          <w:rFonts w:ascii="Bookman Old Style" w:hAnsi="Bookman Old Style"/>
          <w:b/>
          <w:sz w:val="24"/>
          <w:szCs w:val="24"/>
        </w:rPr>
      </w:pPr>
      <w:r>
        <w:rPr>
          <w:rFonts w:ascii="Bookman Old Style" w:hAnsi="Bookman Old Style"/>
          <w:b/>
          <w:color w:val="FF0000"/>
          <w:sz w:val="24"/>
          <w:szCs w:val="24"/>
        </w:rPr>
        <w:t>2.1.3.</w:t>
      </w:r>
      <w:r w:rsidR="00CD03C0" w:rsidRPr="00CD03C0">
        <w:rPr>
          <w:rFonts w:ascii="Bookman Old Style" w:hAnsi="Bookman Old Style"/>
          <w:b/>
          <w:color w:val="FF0000"/>
          <w:sz w:val="24"/>
          <w:szCs w:val="24"/>
        </w:rPr>
        <w:t>Topic-1:</w:t>
      </w:r>
      <w:r w:rsidR="00CD03C0" w:rsidRPr="00CD03C0">
        <w:rPr>
          <w:rFonts w:ascii="Bookman Old Style" w:hAnsi="Bookman Old Style"/>
          <w:b/>
          <w:sz w:val="24"/>
          <w:szCs w:val="24"/>
        </w:rPr>
        <w:t xml:space="preserve"> Pumping mechanisms: </w: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sz w:val="24"/>
          <w:szCs w:val="24"/>
        </w:rPr>
        <w:t>Pumping is the process of giving energy to a ground state atom and exciting it to a higher state. This is achieved in several ways.</w: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b/>
          <w:sz w:val="24"/>
          <w:szCs w:val="24"/>
        </w:rPr>
        <w:lastRenderedPageBreak/>
        <w:t>Optical pumping</w:t>
      </w:r>
      <w:r w:rsidRPr="00CD03C0">
        <w:rPr>
          <w:rFonts w:ascii="Bookman Old Style" w:hAnsi="Bookman Old Style"/>
          <w:sz w:val="24"/>
          <w:szCs w:val="24"/>
        </w:rPr>
        <w:t>: High intensity lamps like xenon flash lamp are used to excite atoms. This is used in pumping a Ruby laser. Some lasers are used to pumping by another laser.</w: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b/>
          <w:sz w:val="24"/>
          <w:szCs w:val="24"/>
        </w:rPr>
        <w:t>Electric discharge:</w:t>
      </w:r>
      <w:r w:rsidRPr="00CD03C0">
        <w:rPr>
          <w:rFonts w:ascii="Bookman Old Style" w:hAnsi="Bookman Old Style"/>
          <w:sz w:val="24"/>
          <w:szCs w:val="24"/>
        </w:rPr>
        <w:t xml:space="preserve"> Gas lasers in a discharge tube can be subjected to several kV/m of electric field. Atoms are ionized and the electrons moving with high velocities and collide with other atoms and excite them too.  Argon ion laser is an example.</w: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b/>
          <w:sz w:val="24"/>
          <w:szCs w:val="24"/>
        </w:rPr>
        <w:t>Atomic Collisions:</w:t>
      </w:r>
      <w:r w:rsidRPr="00CD03C0">
        <w:rPr>
          <w:rFonts w:ascii="Bookman Old Style" w:hAnsi="Bookman Old Style"/>
          <w:sz w:val="24"/>
          <w:szCs w:val="24"/>
        </w:rPr>
        <w:t xml:space="preserve"> In He-Ne laser electric discharge provides excitation of the atoms that collide with Ne atoms and raise Ne atoms to excited states.</w: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b/>
          <w:sz w:val="24"/>
          <w:szCs w:val="24"/>
        </w:rPr>
        <w:t>Chemical reaction:</w:t>
      </w:r>
      <w:r w:rsidRPr="00CD03C0">
        <w:rPr>
          <w:rFonts w:ascii="Bookman Old Style" w:hAnsi="Bookman Old Style"/>
          <w:sz w:val="24"/>
          <w:szCs w:val="24"/>
        </w:rPr>
        <w:t xml:space="preserve"> In chemical lasers a chemical reaction (H</w:t>
      </w:r>
      <w:r w:rsidRPr="00CD03C0">
        <w:rPr>
          <w:rFonts w:ascii="Bookman Old Style" w:hAnsi="Bookman Old Style"/>
          <w:sz w:val="24"/>
          <w:szCs w:val="24"/>
          <w:vertAlign w:val="subscript"/>
        </w:rPr>
        <w:t>2</w:t>
      </w:r>
      <w:r w:rsidRPr="00CD03C0">
        <w:rPr>
          <w:rFonts w:ascii="Bookman Old Style" w:hAnsi="Bookman Old Style"/>
          <w:sz w:val="24"/>
          <w:szCs w:val="24"/>
        </w:rPr>
        <w:t>+F</w:t>
      </w:r>
      <w:r w:rsidRPr="00CD03C0">
        <w:rPr>
          <w:rFonts w:ascii="Bookman Old Style" w:hAnsi="Bookman Old Style"/>
          <w:sz w:val="24"/>
          <w:szCs w:val="24"/>
          <w:vertAlign w:val="subscript"/>
        </w:rPr>
        <w:t>2</w:t>
      </w:r>
      <w:r w:rsidRPr="00CD03C0">
        <w:rPr>
          <w:rFonts w:ascii="Bookman Old Style" w:hAnsi="Bookman Old Style"/>
          <w:sz w:val="24"/>
          <w:szCs w:val="24"/>
        </w:rPr>
        <w:sym w:font="Symbol" w:char="F0AE"/>
      </w:r>
      <w:r w:rsidRPr="00CD03C0">
        <w:rPr>
          <w:rFonts w:ascii="Bookman Old Style" w:hAnsi="Bookman Old Style"/>
          <w:sz w:val="24"/>
          <w:szCs w:val="24"/>
        </w:rPr>
        <w:t>2 HF) provides sufficient heat to excite atoms to higher levels.</w: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sz w:val="24"/>
          <w:szCs w:val="24"/>
        </w:rPr>
        <w:t>Direct conversion: Electrical energy is directly converted to radiant energy in devices like semiconductor laser diodes.</w:t>
      </w:r>
    </w:p>
    <w:p w:rsidR="00CD03C0" w:rsidRPr="00DB6AEB" w:rsidRDefault="00CD03C0" w:rsidP="00DB6AEB">
      <w:pPr>
        <w:pStyle w:val="ListParagraph"/>
        <w:numPr>
          <w:ilvl w:val="2"/>
          <w:numId w:val="38"/>
        </w:numPr>
        <w:spacing w:after="0" w:line="360" w:lineRule="auto"/>
        <w:jc w:val="both"/>
        <w:rPr>
          <w:rFonts w:ascii="Bookman Old Style" w:hAnsi="Bookman Old Style"/>
          <w:b/>
          <w:sz w:val="24"/>
          <w:szCs w:val="24"/>
        </w:rPr>
      </w:pPr>
      <w:r w:rsidRPr="00DB6AEB">
        <w:rPr>
          <w:rFonts w:ascii="Bookman Old Style" w:hAnsi="Bookman Old Style"/>
          <w:b/>
          <w:color w:val="FF0000"/>
          <w:sz w:val="24"/>
          <w:szCs w:val="24"/>
        </w:rPr>
        <w:t>Topic-2:</w:t>
      </w:r>
      <w:r w:rsidRPr="00DB6AEB">
        <w:rPr>
          <w:rFonts w:ascii="Bookman Old Style" w:hAnsi="Bookman Old Style"/>
          <w:b/>
          <w:sz w:val="24"/>
          <w:szCs w:val="24"/>
        </w:rPr>
        <w:t xml:space="preserve"> Helium-neon laser (Gas laser)</w:t>
      </w:r>
    </w:p>
    <w:p w:rsidR="00CD03C0" w:rsidRPr="00CD03C0" w:rsidRDefault="00F23B1B" w:rsidP="00CD03C0">
      <w:pPr>
        <w:spacing w:after="0" w:line="360" w:lineRule="auto"/>
        <w:jc w:val="both"/>
        <w:rPr>
          <w:rFonts w:ascii="Bookman Old Style" w:hAnsi="Bookman Old Style"/>
          <w:sz w:val="24"/>
          <w:szCs w:val="24"/>
        </w:rPr>
      </w:pPr>
      <w:r>
        <w:rPr>
          <w:rFonts w:ascii="Bookman Old Style" w:hAnsi="Bookman Old Style"/>
          <w:noProof/>
          <w:sz w:val="24"/>
          <w:szCs w:val="24"/>
        </w:rPr>
        <w:drawing>
          <wp:anchor distT="0" distB="0" distL="114300" distR="114300" simplePos="0" relativeHeight="251663360" behindDoc="0" locked="0" layoutInCell="1" allowOverlap="1">
            <wp:simplePos x="0" y="0"/>
            <wp:positionH relativeFrom="column">
              <wp:posOffset>1988185</wp:posOffset>
            </wp:positionH>
            <wp:positionV relativeFrom="paragraph">
              <wp:posOffset>2025650</wp:posOffset>
            </wp:positionV>
            <wp:extent cx="2012950" cy="1212850"/>
            <wp:effectExtent l="19050" t="0" r="6350" b="0"/>
            <wp:wrapSquare wrapText="bothSides"/>
            <wp:docPr id="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26">
                              <a14:imgEffect>
                                <a14:sharpenSoften amount="50000"/>
                              </a14:imgEffect>
                              <a14:imgEffect>
                                <a14:saturation sat="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12950" cy="1212850"/>
                    </a:xfrm>
                    <a:prstGeom prst="rect">
                      <a:avLst/>
                    </a:prstGeom>
                    <a:noFill/>
                    <a:ln w="9525">
                      <a:noFill/>
                      <a:miter lim="800000"/>
                      <a:headEnd/>
                      <a:tailEnd/>
                    </a:ln>
                  </pic:spPr>
                </pic:pic>
              </a:graphicData>
            </a:graphic>
          </wp:anchor>
        </w:drawing>
      </w:r>
      <w:r w:rsidR="00CD03C0" w:rsidRPr="00CD03C0">
        <w:rPr>
          <w:rFonts w:ascii="Bookman Old Style" w:hAnsi="Bookman Old Style"/>
          <w:sz w:val="24"/>
          <w:szCs w:val="24"/>
        </w:rPr>
        <w:t xml:space="preserve">In He – Ne laser the atoms are characterized by sharp energy levels and one uses an electric discharge to pump the atoms. He-Ne laser consists of a long and narrow discharge tube made up of fused quartz material(10-100 cm long &amp; 2 mm in dia) filled with He and Ne in the ratio of  10:1 at partial pressures of 1: 0.1 torr.He atoms are used for selective pumping and Ne atoms are responsible for lasing action. The electrodes are connected to a few kV DC source. End windows are set at Brewster angle to polarize the laser light.  </w: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sz w:val="24"/>
          <w:szCs w:val="24"/>
        </w:rPr>
        <w:t xml:space="preserve">                              </w:t>
      </w:r>
    </w:p>
    <w:p w:rsidR="00F23B1B" w:rsidRDefault="00F23B1B" w:rsidP="00CD03C0">
      <w:pPr>
        <w:spacing w:after="0" w:line="360" w:lineRule="auto"/>
        <w:jc w:val="both"/>
        <w:rPr>
          <w:rFonts w:ascii="Bookman Old Style" w:hAnsi="Bookman Old Style"/>
          <w:sz w:val="24"/>
          <w:szCs w:val="24"/>
        </w:rPr>
      </w:pPr>
    </w:p>
    <w:p w:rsidR="00F23B1B" w:rsidRDefault="00F23B1B" w:rsidP="00CD03C0">
      <w:pPr>
        <w:spacing w:after="0" w:line="360" w:lineRule="auto"/>
        <w:jc w:val="both"/>
        <w:rPr>
          <w:rFonts w:ascii="Bookman Old Style" w:hAnsi="Bookman Old Style"/>
          <w:sz w:val="24"/>
          <w:szCs w:val="24"/>
        </w:rPr>
      </w:pPr>
    </w:p>
    <w:p w:rsidR="00F23B1B" w:rsidRDefault="00F23B1B" w:rsidP="00CD03C0">
      <w:pPr>
        <w:spacing w:after="0" w:line="360" w:lineRule="auto"/>
        <w:jc w:val="both"/>
        <w:rPr>
          <w:rFonts w:ascii="Bookman Old Style" w:hAnsi="Bookman Old Style"/>
          <w:sz w:val="24"/>
          <w:szCs w:val="24"/>
        </w:rPr>
      </w:pPr>
    </w:p>
    <w:p w:rsidR="00F23B1B" w:rsidRDefault="00F23B1B" w:rsidP="00CD03C0">
      <w:pPr>
        <w:spacing w:after="0" w:line="360" w:lineRule="auto"/>
        <w:jc w:val="both"/>
        <w:rPr>
          <w:rFonts w:ascii="Bookman Old Style" w:hAnsi="Bookman Old Style"/>
          <w:sz w:val="24"/>
          <w:szCs w:val="24"/>
        </w:rPr>
      </w:pPr>
    </w:p>
    <w:p w:rsidR="00CD03C0" w:rsidRPr="00CD03C0" w:rsidRDefault="00CD03C0" w:rsidP="00F23B1B">
      <w:pPr>
        <w:spacing w:after="0" w:line="360" w:lineRule="auto"/>
        <w:jc w:val="center"/>
        <w:rPr>
          <w:rFonts w:ascii="Bookman Old Style" w:hAnsi="Bookman Old Style"/>
          <w:sz w:val="24"/>
          <w:szCs w:val="24"/>
        </w:rPr>
      </w:pPr>
      <w:r w:rsidRPr="00CD03C0">
        <w:rPr>
          <w:rFonts w:ascii="Bookman Old Style" w:hAnsi="Bookman Old Style"/>
          <w:sz w:val="24"/>
          <w:szCs w:val="24"/>
        </w:rPr>
        <w:t>Fig5.3.1 He-Ne Laser</w:t>
      </w:r>
    </w:p>
    <w:p w:rsidR="00CD03C0" w:rsidRPr="00CD03C0" w:rsidRDefault="00CD03C0" w:rsidP="00CD03C0">
      <w:pPr>
        <w:spacing w:after="0" w:line="360" w:lineRule="auto"/>
        <w:jc w:val="both"/>
        <w:rPr>
          <w:rFonts w:ascii="Bookman Old Style" w:hAnsi="Bookman Old Style"/>
          <w:sz w:val="24"/>
          <w:szCs w:val="24"/>
        </w:rPr>
      </w:pPr>
    </w:p>
    <w:p w:rsidR="00CD03C0" w:rsidRPr="00CD03C0" w:rsidRDefault="00CD03C0" w:rsidP="00DB6AEB">
      <w:pPr>
        <w:spacing w:after="0" w:line="360" w:lineRule="auto"/>
        <w:jc w:val="center"/>
        <w:rPr>
          <w:rFonts w:ascii="Bookman Old Style" w:hAnsi="Bookman Old Style"/>
          <w:sz w:val="24"/>
          <w:szCs w:val="24"/>
        </w:rPr>
      </w:pPr>
      <w:r w:rsidRPr="00CD03C0">
        <w:rPr>
          <w:rFonts w:ascii="Bookman Old Style" w:hAnsi="Bookman Old Style"/>
          <w:noProof/>
          <w:sz w:val="24"/>
          <w:szCs w:val="24"/>
        </w:rPr>
        <w:drawing>
          <wp:inline distT="0" distB="0" distL="0" distR="0">
            <wp:extent cx="2228918" cy="2012950"/>
            <wp:effectExtent l="19050" t="0" r="0" b="0"/>
            <wp:docPr id="1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srcRect/>
                    <a:stretch>
                      <a:fillRect/>
                    </a:stretch>
                  </pic:blipFill>
                  <pic:spPr bwMode="auto">
                    <a:xfrm>
                      <a:off x="0" y="0"/>
                      <a:ext cx="2230544" cy="2014418"/>
                    </a:xfrm>
                    <a:prstGeom prst="rect">
                      <a:avLst/>
                    </a:prstGeom>
                    <a:noFill/>
                    <a:ln w="9525">
                      <a:noFill/>
                      <a:miter lim="800000"/>
                      <a:headEnd/>
                      <a:tailEnd/>
                    </a:ln>
                  </pic:spPr>
                </pic:pic>
              </a:graphicData>
            </a:graphic>
          </wp:inline>
        </w:drawing>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sz w:val="24"/>
          <w:szCs w:val="24"/>
        </w:rPr>
        <w:t xml:space="preserve">                     Fig 6.3.2 Energy levels of He-Ne Laser</w:t>
      </w:r>
    </w:p>
    <w:p w:rsidR="00CD03C0" w:rsidRPr="00CD03C0" w:rsidRDefault="00CD03C0" w:rsidP="00CD03C0">
      <w:pPr>
        <w:spacing w:after="0" w:line="360" w:lineRule="auto"/>
        <w:jc w:val="both"/>
        <w:rPr>
          <w:rFonts w:ascii="Bookman Old Style" w:hAnsi="Bookman Old Style"/>
          <w:b/>
          <w:sz w:val="24"/>
          <w:szCs w:val="24"/>
        </w:rPr>
      </w:pPr>
      <w:r w:rsidRPr="00CD03C0">
        <w:rPr>
          <w:rFonts w:ascii="Bookman Old Style" w:hAnsi="Bookman Old Style"/>
          <w:b/>
          <w:sz w:val="24"/>
          <w:szCs w:val="24"/>
        </w:rPr>
        <w:t>Working:</w: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sz w:val="24"/>
          <w:szCs w:val="24"/>
        </w:rPr>
        <w:t xml:space="preserve">When an electric discharge is passed through He-Ne gases, electrons are made the collisions with He atoms. Then the He atoms are excited to  higher levels. Through atomic collisions(He with Ne) with Ne atoms He atoms transfer their energy to ground state Ne atoms and Ne atoms ate excited to 5s and 4s energy levels.Here Ne atoms makes three types of transitions. </w:t>
      </w:r>
    </w:p>
    <w:p w:rsidR="00CD03C0" w:rsidRPr="00CD03C0" w:rsidRDefault="00CD03C0" w:rsidP="00CD03C0">
      <w:pPr>
        <w:spacing w:after="0" w:line="360" w:lineRule="auto"/>
        <w:jc w:val="both"/>
        <w:rPr>
          <w:rFonts w:ascii="Bookman Old Style" w:hAnsi="Bookman Old Style"/>
          <w:sz w:val="24"/>
          <w:szCs w:val="24"/>
        </w:rPr>
      </w:pPr>
    </w:p>
    <w:p w:rsidR="00CD03C0" w:rsidRPr="00CD03C0" w:rsidRDefault="00CD03C0" w:rsidP="00CD03C0">
      <w:pPr>
        <w:spacing w:after="0" w:line="360" w:lineRule="auto"/>
        <w:jc w:val="both"/>
        <w:rPr>
          <w:rFonts w:ascii="Bookman Old Style" w:hAnsi="Bookman Old Style"/>
          <w:sz w:val="24"/>
          <w:szCs w:val="24"/>
        </w:rPr>
      </w:pP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sz w:val="24"/>
          <w:szCs w:val="24"/>
        </w:rPr>
        <w:t xml:space="preserve">Those are </w: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sz w:val="24"/>
          <w:szCs w:val="24"/>
        </w:rPr>
        <w:t xml:space="preserve">                               5s→4p →3.39 µm</w: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sz w:val="24"/>
          <w:szCs w:val="24"/>
        </w:rPr>
        <w:t xml:space="preserve">                               5s→3p →0.6328 µm</w: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sz w:val="24"/>
          <w:szCs w:val="24"/>
        </w:rPr>
        <w:t xml:space="preserve">                               4s→3p →1.15 µm.</w: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sz w:val="24"/>
          <w:szCs w:val="24"/>
        </w:rPr>
        <w:t xml:space="preserve">In the above three transitions 5s→4p and 4s→3p are lies under infrared region. Where 5s→3p →0.6328 µm transition lies under visible region. Ne atoms are de-excited from 4p and 3p to 1s level. Here 1s level is meta-stable state. In 1s level Ne atoms are spent more time resultant excitation decreases. To avoid this problem, gas discharge tube made very narrow, resultant ne atoms makes collisions with tube walls and de-excited to </w:t>
      </w:r>
      <w:r w:rsidRPr="00CD03C0">
        <w:rPr>
          <w:rFonts w:ascii="Bookman Old Style" w:hAnsi="Bookman Old Style"/>
          <w:sz w:val="24"/>
          <w:szCs w:val="24"/>
        </w:rPr>
        <w:lastRenderedPageBreak/>
        <w:t>ground state of Ne. This process is continues .Hence He-Ne laser is  a continuous wave laser.</w:t>
      </w:r>
    </w:p>
    <w:p w:rsidR="00CD03C0" w:rsidRPr="00CD03C0" w:rsidRDefault="00CD03C0" w:rsidP="00CD03C0">
      <w:pPr>
        <w:spacing w:after="0" w:line="360" w:lineRule="auto"/>
        <w:jc w:val="both"/>
        <w:rPr>
          <w:rFonts w:ascii="Bookman Old Style" w:hAnsi="Bookman Old Style"/>
          <w:color w:val="0070C0"/>
          <w:sz w:val="24"/>
          <w:szCs w:val="24"/>
        </w:rPr>
      </w:pPr>
      <w:r w:rsidRPr="00CD03C0">
        <w:rPr>
          <w:rFonts w:ascii="Bookman Old Style" w:hAnsi="Bookman Old Style"/>
          <w:color w:val="0070C0"/>
          <w:sz w:val="24"/>
          <w:szCs w:val="24"/>
        </w:rPr>
        <w:t>Review:</w:t>
      </w:r>
    </w:p>
    <w:p w:rsidR="00CD03C0" w:rsidRPr="00CD03C0" w:rsidRDefault="00CD03C0" w:rsidP="00CD03C0">
      <w:pPr>
        <w:pStyle w:val="ListParagraph"/>
        <w:numPr>
          <w:ilvl w:val="0"/>
          <w:numId w:val="39"/>
        </w:numPr>
        <w:spacing w:after="0" w:line="360" w:lineRule="auto"/>
        <w:jc w:val="both"/>
        <w:rPr>
          <w:rFonts w:ascii="Bookman Old Style" w:hAnsi="Bookman Old Style"/>
          <w:color w:val="0070C0"/>
          <w:sz w:val="24"/>
          <w:szCs w:val="24"/>
        </w:rPr>
      </w:pPr>
      <w:r w:rsidRPr="00CD03C0">
        <w:rPr>
          <w:rFonts w:ascii="Bookman Old Style" w:hAnsi="Bookman Old Style"/>
          <w:color w:val="0070C0"/>
          <w:sz w:val="24"/>
          <w:szCs w:val="24"/>
        </w:rPr>
        <w:t>Pumping mechanism means what</w:t>
      </w:r>
    </w:p>
    <w:p w:rsidR="00CD03C0" w:rsidRPr="00CD03C0" w:rsidRDefault="00CD03C0" w:rsidP="00CD03C0">
      <w:pPr>
        <w:pStyle w:val="ListParagraph"/>
        <w:numPr>
          <w:ilvl w:val="0"/>
          <w:numId w:val="39"/>
        </w:numPr>
        <w:spacing w:after="0" w:line="360" w:lineRule="auto"/>
        <w:jc w:val="both"/>
        <w:rPr>
          <w:rFonts w:ascii="Bookman Old Style" w:hAnsi="Bookman Old Style"/>
          <w:color w:val="0070C0"/>
          <w:sz w:val="24"/>
          <w:szCs w:val="24"/>
        </w:rPr>
      </w:pPr>
      <w:r w:rsidRPr="00CD03C0">
        <w:rPr>
          <w:rFonts w:ascii="Bookman Old Style" w:hAnsi="Bookman Old Style"/>
          <w:color w:val="0070C0"/>
          <w:sz w:val="24"/>
          <w:szCs w:val="24"/>
        </w:rPr>
        <w:t>Give the different types of pumping mechanisms.</w:t>
      </w:r>
    </w:p>
    <w:p w:rsidR="00CD03C0" w:rsidRPr="00CD03C0" w:rsidRDefault="00CD03C0" w:rsidP="00CD03C0">
      <w:pPr>
        <w:pStyle w:val="ListParagraph"/>
        <w:numPr>
          <w:ilvl w:val="0"/>
          <w:numId w:val="39"/>
        </w:numPr>
        <w:spacing w:after="0" w:line="360" w:lineRule="auto"/>
        <w:jc w:val="both"/>
        <w:rPr>
          <w:rFonts w:ascii="Bookman Old Style" w:hAnsi="Bookman Old Style"/>
          <w:color w:val="0070C0"/>
          <w:sz w:val="24"/>
          <w:szCs w:val="24"/>
        </w:rPr>
      </w:pPr>
      <w:r w:rsidRPr="00CD03C0">
        <w:rPr>
          <w:rFonts w:ascii="Bookman Old Style" w:hAnsi="Bookman Old Style"/>
          <w:color w:val="0070C0"/>
          <w:sz w:val="24"/>
          <w:szCs w:val="24"/>
        </w:rPr>
        <w:t>Discuss any one type of the gas LASER</w:t>
      </w:r>
    </w:p>
    <w:p w:rsidR="00CD03C0" w:rsidRPr="00CD03C0" w:rsidRDefault="00CD03C0" w:rsidP="00CD03C0">
      <w:pPr>
        <w:pStyle w:val="ListParagraph"/>
        <w:numPr>
          <w:ilvl w:val="0"/>
          <w:numId w:val="39"/>
        </w:numPr>
        <w:spacing w:after="0" w:line="360" w:lineRule="auto"/>
        <w:jc w:val="both"/>
        <w:rPr>
          <w:rFonts w:ascii="Bookman Old Style" w:hAnsi="Bookman Old Style"/>
          <w:color w:val="0070C0"/>
          <w:sz w:val="24"/>
          <w:szCs w:val="24"/>
        </w:rPr>
      </w:pPr>
      <w:r w:rsidRPr="00CD03C0">
        <w:rPr>
          <w:rFonts w:ascii="Bookman Old Style" w:hAnsi="Bookman Old Style"/>
          <w:color w:val="0070C0"/>
          <w:sz w:val="24"/>
          <w:szCs w:val="24"/>
        </w:rPr>
        <w:t>Discuss the production method of He-Ne LASER.</w:t>
      </w:r>
    </w:p>
    <w:p w:rsidR="00CD03C0" w:rsidRPr="00CD03C0" w:rsidRDefault="00CD03C0" w:rsidP="00CD03C0">
      <w:pPr>
        <w:pStyle w:val="ListParagraph"/>
        <w:numPr>
          <w:ilvl w:val="0"/>
          <w:numId w:val="39"/>
        </w:numPr>
        <w:spacing w:after="0" w:line="360" w:lineRule="auto"/>
        <w:jc w:val="both"/>
        <w:rPr>
          <w:rFonts w:ascii="Bookman Old Style" w:hAnsi="Bookman Old Style"/>
          <w:color w:val="0070C0"/>
          <w:sz w:val="24"/>
          <w:szCs w:val="24"/>
        </w:rPr>
      </w:pPr>
      <w:r w:rsidRPr="00CD03C0">
        <w:rPr>
          <w:rFonts w:ascii="Bookman Old Style" w:hAnsi="Bookman Old Style"/>
          <w:color w:val="0070C0"/>
          <w:sz w:val="24"/>
          <w:szCs w:val="24"/>
        </w:rPr>
        <w:t>Explain the energy level diagram of the He-Ne LASER.</w:t>
      </w:r>
    </w:p>
    <w:p w:rsidR="00CD03C0" w:rsidRPr="00CD03C0" w:rsidRDefault="00CD03C0" w:rsidP="00CD03C0">
      <w:pPr>
        <w:pStyle w:val="ListParagraph"/>
        <w:numPr>
          <w:ilvl w:val="0"/>
          <w:numId w:val="39"/>
        </w:numPr>
        <w:spacing w:after="0" w:line="360" w:lineRule="auto"/>
        <w:jc w:val="both"/>
        <w:rPr>
          <w:rFonts w:ascii="Bookman Old Style" w:hAnsi="Bookman Old Style"/>
          <w:color w:val="0070C0"/>
          <w:sz w:val="24"/>
          <w:szCs w:val="24"/>
        </w:rPr>
      </w:pPr>
      <w:r w:rsidRPr="00CD03C0">
        <w:rPr>
          <w:rFonts w:ascii="Bookman Old Style" w:hAnsi="Bookman Old Style"/>
          <w:color w:val="0070C0"/>
          <w:sz w:val="24"/>
          <w:szCs w:val="24"/>
        </w:rPr>
        <w:t>Describe the working principle and construction method of He-Ne LASER.</w:t>
      </w:r>
    </w:p>
    <w:p w:rsidR="00CD03C0" w:rsidRPr="00CD03C0" w:rsidRDefault="00CD03C0" w:rsidP="00CD03C0">
      <w:pPr>
        <w:pStyle w:val="ListParagraph"/>
        <w:spacing w:after="0" w:line="360" w:lineRule="auto"/>
        <w:jc w:val="both"/>
        <w:rPr>
          <w:rFonts w:ascii="Bookman Old Style" w:hAnsi="Bookman Old Style"/>
          <w:sz w:val="24"/>
          <w:szCs w:val="24"/>
        </w:rPr>
      </w:pPr>
    </w:p>
    <w:p w:rsidR="00CD03C0" w:rsidRPr="00CD03C0" w:rsidRDefault="00CD03C0" w:rsidP="00CD03C0">
      <w:pPr>
        <w:spacing w:after="0" w:line="360" w:lineRule="auto"/>
        <w:jc w:val="both"/>
        <w:rPr>
          <w:rFonts w:ascii="Bookman Old Style" w:hAnsi="Bookman Old Style"/>
          <w:sz w:val="24"/>
          <w:szCs w:val="24"/>
        </w:rPr>
      </w:pPr>
    </w:p>
    <w:p w:rsidR="00CD03C0" w:rsidRPr="00CD03C0" w:rsidRDefault="00CD03C0" w:rsidP="00CD03C0">
      <w:pPr>
        <w:spacing w:after="0" w:line="360" w:lineRule="auto"/>
        <w:jc w:val="both"/>
        <w:rPr>
          <w:rFonts w:ascii="Bookman Old Style" w:hAnsi="Bookman Old Style"/>
          <w:b/>
          <w:sz w:val="24"/>
          <w:szCs w:val="24"/>
        </w:rPr>
      </w:pPr>
      <w:r w:rsidRPr="00CD03C0">
        <w:rPr>
          <w:rFonts w:ascii="Bookman Old Style" w:hAnsi="Bookman Old Style"/>
          <w:b/>
          <w:sz w:val="24"/>
          <w:szCs w:val="24"/>
        </w:rPr>
        <w:t xml:space="preserve">SESSION-4 </w:t>
      </w:r>
    </w:p>
    <w:p w:rsidR="00CD03C0" w:rsidRPr="00CD03C0" w:rsidRDefault="00CD03C0" w:rsidP="00CD03C0">
      <w:pPr>
        <w:spacing w:after="0" w:line="360" w:lineRule="auto"/>
        <w:jc w:val="both"/>
        <w:rPr>
          <w:rFonts w:ascii="Bookman Old Style" w:hAnsi="Bookman Old Style"/>
          <w:b/>
          <w:color w:val="FF0000"/>
          <w:sz w:val="24"/>
          <w:szCs w:val="24"/>
        </w:rPr>
      </w:pPr>
      <w:r w:rsidRPr="00CD03C0">
        <w:rPr>
          <w:rFonts w:ascii="Bookman Old Style" w:hAnsi="Bookman Old Style"/>
          <w:b/>
          <w:color w:val="FF0000"/>
          <w:sz w:val="24"/>
          <w:szCs w:val="24"/>
        </w:rPr>
        <w:t>Instructional objective:</w:t>
      </w:r>
    </w:p>
    <w:p w:rsidR="00CD03C0" w:rsidRPr="00CD03C0" w:rsidRDefault="00CD03C0" w:rsidP="00CD03C0">
      <w:pPr>
        <w:pStyle w:val="ListParagraph"/>
        <w:numPr>
          <w:ilvl w:val="0"/>
          <w:numId w:val="40"/>
        </w:numPr>
        <w:spacing w:after="0" w:line="360" w:lineRule="auto"/>
        <w:jc w:val="both"/>
        <w:rPr>
          <w:rFonts w:ascii="Bookman Old Style" w:hAnsi="Bookman Old Style"/>
          <w:sz w:val="24"/>
          <w:szCs w:val="24"/>
        </w:rPr>
      </w:pPr>
      <w:r w:rsidRPr="00CD03C0">
        <w:rPr>
          <w:rFonts w:ascii="Bookman Old Style" w:hAnsi="Bookman Old Style"/>
          <w:sz w:val="24"/>
          <w:szCs w:val="24"/>
        </w:rPr>
        <w:t>Understand the concept of the production of the RUBY LASER method.</w:t>
      </w:r>
    </w:p>
    <w:p w:rsidR="00CD03C0" w:rsidRPr="00CD03C0" w:rsidRDefault="00CD03C0" w:rsidP="00CD03C0">
      <w:pPr>
        <w:pStyle w:val="ListParagraph"/>
        <w:numPr>
          <w:ilvl w:val="0"/>
          <w:numId w:val="40"/>
        </w:numPr>
        <w:spacing w:after="0" w:line="360" w:lineRule="auto"/>
        <w:jc w:val="both"/>
        <w:rPr>
          <w:rFonts w:ascii="Bookman Old Style" w:hAnsi="Bookman Old Style"/>
          <w:sz w:val="24"/>
          <w:szCs w:val="24"/>
        </w:rPr>
      </w:pPr>
      <w:r w:rsidRPr="00CD03C0">
        <w:rPr>
          <w:rFonts w:ascii="Bookman Old Style" w:hAnsi="Bookman Old Style"/>
          <w:sz w:val="24"/>
          <w:szCs w:val="24"/>
        </w:rPr>
        <w:t>Understand the concept of working of Semiconducting LASER.</w:t>
      </w:r>
    </w:p>
    <w:p w:rsidR="00CD03C0" w:rsidRPr="00CD03C0" w:rsidRDefault="00CD03C0" w:rsidP="00CD03C0">
      <w:pPr>
        <w:spacing w:after="0" w:line="360" w:lineRule="auto"/>
        <w:jc w:val="both"/>
        <w:rPr>
          <w:rFonts w:ascii="Bookman Old Style" w:hAnsi="Bookman Old Style"/>
          <w:b/>
          <w:color w:val="FF0000"/>
          <w:sz w:val="24"/>
          <w:szCs w:val="24"/>
        </w:rPr>
      </w:pPr>
      <w:r w:rsidRPr="00CD03C0">
        <w:rPr>
          <w:rFonts w:ascii="Bookman Old Style" w:hAnsi="Bookman Old Style"/>
          <w:b/>
          <w:color w:val="FF0000"/>
          <w:sz w:val="24"/>
          <w:szCs w:val="24"/>
        </w:rPr>
        <w:t>Learning outcomes:</w:t>
      </w:r>
    </w:p>
    <w:p w:rsidR="00CD03C0" w:rsidRPr="00CD03C0" w:rsidRDefault="00CD03C0" w:rsidP="00CD03C0">
      <w:pPr>
        <w:pStyle w:val="ListParagraph"/>
        <w:numPr>
          <w:ilvl w:val="0"/>
          <w:numId w:val="41"/>
        </w:numPr>
        <w:spacing w:after="0" w:line="360" w:lineRule="auto"/>
        <w:jc w:val="both"/>
        <w:rPr>
          <w:rFonts w:ascii="Bookman Old Style" w:hAnsi="Bookman Old Style"/>
          <w:sz w:val="24"/>
          <w:szCs w:val="24"/>
        </w:rPr>
      </w:pPr>
      <w:r w:rsidRPr="00CD03C0">
        <w:rPr>
          <w:rFonts w:ascii="Bookman Old Style" w:hAnsi="Bookman Old Style"/>
          <w:sz w:val="24"/>
          <w:szCs w:val="24"/>
        </w:rPr>
        <w:t>Students gain the knowledge on the concept of the production of the RUBY LASER method.</w:t>
      </w:r>
    </w:p>
    <w:p w:rsidR="00CD03C0" w:rsidRPr="00CD03C0" w:rsidRDefault="00CD03C0" w:rsidP="00CD03C0">
      <w:pPr>
        <w:pStyle w:val="ListParagraph"/>
        <w:numPr>
          <w:ilvl w:val="0"/>
          <w:numId w:val="41"/>
        </w:numPr>
        <w:spacing w:after="0" w:line="360" w:lineRule="auto"/>
        <w:jc w:val="both"/>
        <w:rPr>
          <w:rFonts w:ascii="Bookman Old Style" w:hAnsi="Bookman Old Style"/>
          <w:b/>
          <w:sz w:val="24"/>
          <w:szCs w:val="24"/>
        </w:rPr>
      </w:pPr>
      <w:r w:rsidRPr="00CD03C0">
        <w:rPr>
          <w:rFonts w:ascii="Bookman Old Style" w:hAnsi="Bookman Old Style"/>
          <w:sz w:val="24"/>
          <w:szCs w:val="24"/>
        </w:rPr>
        <w:t>Students gain the knowledge on the concept of working of Semiconducting LASER.</w:t>
      </w:r>
    </w:p>
    <w:p w:rsidR="00CD03C0" w:rsidRPr="00DB6AEB" w:rsidRDefault="00CD03C0" w:rsidP="00DB6AEB">
      <w:pPr>
        <w:pStyle w:val="ListParagraph"/>
        <w:numPr>
          <w:ilvl w:val="2"/>
          <w:numId w:val="41"/>
        </w:numPr>
        <w:spacing w:after="0" w:line="360" w:lineRule="auto"/>
        <w:jc w:val="both"/>
        <w:rPr>
          <w:rFonts w:ascii="Bookman Old Style" w:hAnsi="Bookman Old Style"/>
          <w:b/>
          <w:sz w:val="24"/>
          <w:szCs w:val="24"/>
        </w:rPr>
      </w:pPr>
      <w:r w:rsidRPr="00DB6AEB">
        <w:rPr>
          <w:rFonts w:ascii="Bookman Old Style" w:hAnsi="Bookman Old Style"/>
          <w:b/>
          <w:color w:val="FF0000"/>
          <w:sz w:val="24"/>
          <w:szCs w:val="24"/>
        </w:rPr>
        <w:t>Topic-1:</w:t>
      </w:r>
      <w:r w:rsidRPr="00DB6AEB">
        <w:rPr>
          <w:rFonts w:ascii="Bookman Old Style" w:hAnsi="Bookman Old Style"/>
          <w:b/>
          <w:sz w:val="24"/>
          <w:szCs w:val="24"/>
        </w:rPr>
        <w:t xml:space="preserve"> Ruby laser </w: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sz w:val="24"/>
          <w:szCs w:val="24"/>
        </w:rPr>
        <w:t>Ruby laser is a first solid state laser. It is three level and pulsed laser.</w:t>
      </w:r>
    </w:p>
    <w:p w:rsidR="00CD03C0" w:rsidRPr="00CD03C0" w:rsidRDefault="00CD03C0" w:rsidP="00CD03C0">
      <w:pPr>
        <w:spacing w:after="0" w:line="360" w:lineRule="auto"/>
        <w:jc w:val="both"/>
        <w:rPr>
          <w:rFonts w:ascii="Bookman Old Style" w:hAnsi="Bookman Old Style"/>
          <w:sz w:val="24"/>
          <w:szCs w:val="24"/>
        </w:rPr>
      </w:pPr>
    </w:p>
    <w:p w:rsidR="00CD03C0" w:rsidRPr="00CD03C0" w:rsidRDefault="00DB6AEB" w:rsidP="00CD03C0">
      <w:pPr>
        <w:spacing w:after="0" w:line="360" w:lineRule="auto"/>
        <w:jc w:val="both"/>
        <w:rPr>
          <w:rFonts w:ascii="Bookman Old Style" w:hAnsi="Bookman Old Style"/>
          <w:b/>
          <w:sz w:val="24"/>
          <w:szCs w:val="24"/>
        </w:rPr>
      </w:pPr>
      <w:r>
        <w:rPr>
          <w:rFonts w:ascii="Bookman Old Style" w:hAnsi="Bookman Old Style"/>
          <w:b/>
          <w:noProof/>
          <w:sz w:val="24"/>
          <w:szCs w:val="24"/>
        </w:rPr>
        <w:drawing>
          <wp:anchor distT="0" distB="0" distL="114300" distR="114300" simplePos="0" relativeHeight="251669504" behindDoc="1" locked="0" layoutInCell="1" allowOverlap="1">
            <wp:simplePos x="0" y="0"/>
            <wp:positionH relativeFrom="column">
              <wp:posOffset>1962150</wp:posOffset>
            </wp:positionH>
            <wp:positionV relativeFrom="paragraph">
              <wp:posOffset>77470</wp:posOffset>
            </wp:positionV>
            <wp:extent cx="1822450" cy="831850"/>
            <wp:effectExtent l="19050" t="0" r="6350" b="0"/>
            <wp:wrapSquare wrapText="bothSides"/>
            <wp:docPr id="11" name="Picture 214" descr="http://hyperphysics.phy-astr.gsu.edu/hbase/optmod/imgopm/ruby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hyperphysics.phy-astr.gsu.edu/hbase/optmod/imgopm/ruby3.gif"/>
                    <pic:cNvPicPr>
                      <a:picLocks noChangeAspect="1" noChangeArrowheads="1"/>
                    </pic:cNvPicPr>
                  </pic:nvPicPr>
                  <pic:blipFill>
                    <a:blip r:embed="rId28" r:link="rId29" cstate="print"/>
                    <a:srcRect/>
                    <a:stretch>
                      <a:fillRect/>
                    </a:stretch>
                  </pic:blipFill>
                  <pic:spPr bwMode="auto">
                    <a:xfrm>
                      <a:off x="0" y="0"/>
                      <a:ext cx="1822450" cy="831850"/>
                    </a:xfrm>
                    <a:prstGeom prst="rect">
                      <a:avLst/>
                    </a:prstGeom>
                    <a:noFill/>
                    <a:ln w="9525">
                      <a:noFill/>
                      <a:miter lim="800000"/>
                      <a:headEnd/>
                      <a:tailEnd/>
                    </a:ln>
                  </pic:spPr>
                </pic:pic>
              </a:graphicData>
            </a:graphic>
          </wp:anchor>
        </w:drawing>
      </w:r>
      <w:r w:rsidR="00CD03C0" w:rsidRPr="00CD03C0">
        <w:rPr>
          <w:rFonts w:ascii="Bookman Old Style" w:hAnsi="Bookman Old Style"/>
          <w:b/>
          <w:sz w:val="24"/>
          <w:szCs w:val="24"/>
        </w:rPr>
        <w:t>Construction:</w:t>
      </w:r>
    </w:p>
    <w:p w:rsidR="00CD03C0" w:rsidRPr="00CD03C0" w:rsidRDefault="00CD03C0" w:rsidP="00CD03C0">
      <w:pPr>
        <w:spacing w:after="0" w:line="360" w:lineRule="auto"/>
        <w:jc w:val="both"/>
        <w:rPr>
          <w:rFonts w:ascii="Bookman Old Style" w:hAnsi="Bookman Old Style"/>
          <w:b/>
          <w:sz w:val="24"/>
          <w:szCs w:val="24"/>
        </w:rPr>
      </w:pPr>
    </w:p>
    <w:p w:rsidR="00CD03C0" w:rsidRPr="00CD03C0" w:rsidRDefault="00CD03C0" w:rsidP="00CD03C0">
      <w:pPr>
        <w:spacing w:after="0" w:line="360" w:lineRule="auto"/>
        <w:jc w:val="both"/>
        <w:rPr>
          <w:rFonts w:ascii="Bookman Old Style" w:hAnsi="Bookman Old Style"/>
          <w:b/>
          <w:sz w:val="24"/>
          <w:szCs w:val="24"/>
        </w:rPr>
      </w:pPr>
    </w:p>
    <w:p w:rsidR="00CD03C0" w:rsidRDefault="00DB6AEB" w:rsidP="00CD03C0">
      <w:pPr>
        <w:spacing w:after="0" w:line="360" w:lineRule="auto"/>
        <w:ind w:firstLine="720"/>
        <w:jc w:val="both"/>
        <w:rPr>
          <w:rFonts w:ascii="Bookman Old Style" w:hAnsi="Bookman Old Style"/>
          <w:sz w:val="24"/>
          <w:szCs w:val="24"/>
        </w:rPr>
      </w:pPr>
      <w:r>
        <w:rPr>
          <w:rFonts w:ascii="Bookman Old Style" w:hAnsi="Bookman Old Style"/>
          <w:noProof/>
          <w:sz w:val="24"/>
          <w:szCs w:val="24"/>
        </w:rPr>
        <w:lastRenderedPageBreak/>
        <w:drawing>
          <wp:anchor distT="0" distB="0" distL="114300" distR="114300" simplePos="0" relativeHeight="251659264" behindDoc="1" locked="0" layoutInCell="1" allowOverlap="1">
            <wp:simplePos x="0" y="0"/>
            <wp:positionH relativeFrom="column">
              <wp:posOffset>1219200</wp:posOffset>
            </wp:positionH>
            <wp:positionV relativeFrom="paragraph">
              <wp:posOffset>4182745</wp:posOffset>
            </wp:positionV>
            <wp:extent cx="3505200" cy="2419350"/>
            <wp:effectExtent l="0" t="0" r="0" b="0"/>
            <wp:wrapTight wrapText="bothSides">
              <wp:wrapPolygon edited="0">
                <wp:start x="3991" y="1020"/>
                <wp:lineTo x="822" y="1871"/>
                <wp:lineTo x="352" y="2211"/>
                <wp:lineTo x="587" y="6463"/>
                <wp:lineTo x="3991" y="6463"/>
                <wp:lineTo x="704" y="7143"/>
                <wp:lineTo x="235" y="7483"/>
                <wp:lineTo x="352" y="10205"/>
                <wp:lineTo x="2583" y="11906"/>
                <wp:lineTo x="1057" y="11906"/>
                <wp:lineTo x="1057" y="13946"/>
                <wp:lineTo x="3991" y="14627"/>
                <wp:lineTo x="3991" y="20069"/>
                <wp:lineTo x="17726" y="20069"/>
                <wp:lineTo x="13970" y="17348"/>
                <wp:lineTo x="20778" y="16328"/>
                <wp:lineTo x="21365" y="14967"/>
                <wp:lineTo x="19017" y="14627"/>
                <wp:lineTo x="20191" y="13266"/>
                <wp:lineTo x="19957" y="12926"/>
                <wp:lineTo x="17257" y="11906"/>
                <wp:lineTo x="18783" y="11906"/>
                <wp:lineTo x="19135" y="11225"/>
                <wp:lineTo x="18665" y="9184"/>
                <wp:lineTo x="20543" y="8674"/>
                <wp:lineTo x="20191" y="7994"/>
                <wp:lineTo x="11387" y="6463"/>
                <wp:lineTo x="17843" y="6463"/>
                <wp:lineTo x="18078" y="5613"/>
                <wp:lineTo x="15143" y="3742"/>
                <wp:lineTo x="15378" y="2211"/>
                <wp:lineTo x="13148" y="1701"/>
                <wp:lineTo x="4578" y="1020"/>
                <wp:lineTo x="3991" y="1020"/>
              </wp:wrapPolygon>
            </wp:wrapTight>
            <wp:docPr id="138" name="Picture 10" descr="rub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uby2"/>
                    <pic:cNvPicPr>
                      <a:picLocks noChangeAspect="1" noChangeArrowheads="1"/>
                    </pic:cNvPicPr>
                  </pic:nvPicPr>
                  <pic:blipFill>
                    <a:blip r:embed="rId30"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31">
                              <a14:imgEffect>
                                <a14:sharpenSoften amount="25000"/>
                              </a14:imgEffect>
                              <a14:imgEffect>
                                <a14:saturation sat="0"/>
                              </a14:imgEffect>
                            </a14:imgLayer>
                          </a14:imgProps>
                        </a:ext>
                      </a:extLst>
                    </a:blip>
                    <a:srcRect/>
                    <a:stretch>
                      <a:fillRect/>
                    </a:stretch>
                  </pic:blipFill>
                  <pic:spPr bwMode="auto">
                    <a:xfrm>
                      <a:off x="0" y="0"/>
                      <a:ext cx="3505200" cy="2419350"/>
                    </a:xfrm>
                    <a:prstGeom prst="rect">
                      <a:avLst/>
                    </a:prstGeom>
                    <a:noFill/>
                    <a:ln w="9525">
                      <a:noFill/>
                      <a:miter lim="800000"/>
                      <a:headEnd/>
                      <a:tailEnd/>
                    </a:ln>
                  </pic:spPr>
                </pic:pic>
              </a:graphicData>
            </a:graphic>
          </wp:anchor>
        </w:drawing>
      </w:r>
      <w:r w:rsidR="00CD03C0" w:rsidRPr="00CD03C0">
        <w:rPr>
          <w:rFonts w:ascii="Bookman Old Style" w:hAnsi="Bookman Old Style"/>
          <w:sz w:val="24"/>
          <w:szCs w:val="24"/>
        </w:rPr>
        <w:t>Ruby is synthetic Al</w:t>
      </w:r>
      <w:r w:rsidR="00CD03C0" w:rsidRPr="00CD03C0">
        <w:rPr>
          <w:rFonts w:ascii="Bookman Old Style" w:hAnsi="Bookman Old Style"/>
          <w:sz w:val="24"/>
          <w:szCs w:val="24"/>
          <w:vertAlign w:val="subscript"/>
        </w:rPr>
        <w:t>2</w:t>
      </w:r>
      <w:r w:rsidR="00CD03C0" w:rsidRPr="00CD03C0">
        <w:rPr>
          <w:rFonts w:ascii="Bookman Old Style" w:hAnsi="Bookman Old Style"/>
          <w:sz w:val="24"/>
          <w:szCs w:val="24"/>
        </w:rPr>
        <w:t>O</w:t>
      </w:r>
      <w:r w:rsidR="00CD03C0" w:rsidRPr="00CD03C0">
        <w:rPr>
          <w:rFonts w:ascii="Bookman Old Style" w:hAnsi="Bookman Old Style"/>
          <w:sz w:val="24"/>
          <w:szCs w:val="24"/>
          <w:vertAlign w:val="subscript"/>
        </w:rPr>
        <w:t>3</w:t>
      </w:r>
      <w:r w:rsidR="00CD03C0" w:rsidRPr="00CD03C0">
        <w:rPr>
          <w:rFonts w:ascii="Bookman Old Style" w:hAnsi="Bookman Old Style"/>
          <w:sz w:val="24"/>
          <w:szCs w:val="24"/>
        </w:rPr>
        <w:t xml:space="preserve"> with 0.05% of Cr</w:t>
      </w:r>
      <w:r w:rsidR="00CD03C0" w:rsidRPr="00CD03C0">
        <w:rPr>
          <w:rFonts w:ascii="Bookman Old Style" w:hAnsi="Bookman Old Style"/>
          <w:sz w:val="24"/>
          <w:szCs w:val="24"/>
          <w:vertAlign w:val="subscript"/>
        </w:rPr>
        <w:t>2</w:t>
      </w:r>
      <w:r w:rsidR="00CD03C0" w:rsidRPr="00CD03C0">
        <w:rPr>
          <w:rFonts w:ascii="Bookman Old Style" w:hAnsi="Bookman Old Style"/>
          <w:sz w:val="24"/>
          <w:szCs w:val="24"/>
        </w:rPr>
        <w:t>O</w:t>
      </w:r>
      <w:r w:rsidR="00CD03C0" w:rsidRPr="00CD03C0">
        <w:rPr>
          <w:rFonts w:ascii="Bookman Old Style" w:hAnsi="Bookman Old Style"/>
          <w:sz w:val="24"/>
          <w:szCs w:val="24"/>
          <w:vertAlign w:val="subscript"/>
        </w:rPr>
        <w:t>3</w:t>
      </w:r>
      <w:r w:rsidR="00CD03C0" w:rsidRPr="00CD03C0">
        <w:rPr>
          <w:rFonts w:ascii="Bookman Old Style" w:hAnsi="Bookman Old Style"/>
          <w:sz w:val="24"/>
          <w:szCs w:val="24"/>
        </w:rPr>
        <w:t xml:space="preserve"> added to it. The Cr</w:t>
      </w:r>
      <w:r w:rsidR="00CD03C0" w:rsidRPr="00CD03C0">
        <w:rPr>
          <w:rFonts w:ascii="Bookman Old Style" w:hAnsi="Bookman Old Style"/>
          <w:sz w:val="24"/>
          <w:szCs w:val="24"/>
          <w:vertAlign w:val="superscript"/>
        </w:rPr>
        <w:t>3+</w:t>
      </w:r>
      <w:r w:rsidR="00CD03C0" w:rsidRPr="00CD03C0">
        <w:rPr>
          <w:rFonts w:ascii="Bookman Old Style" w:hAnsi="Bookman Old Style"/>
          <w:sz w:val="24"/>
          <w:szCs w:val="24"/>
        </w:rPr>
        <w:t xml:space="preserve"> ions are the active ingredient; the ‘Al’ and ‘O’ atoms are inert. The Ruby crystal is cut into a cylindrical rod. The ends of the rod are polished flat to act as the cavity mirrors. Pumping is by light from a Xenon flash lamp. This is shown in the figure below. Elliptical reflectors are sometimes used. Chromium doped Ruby has 3 energy levels as shown in the figure. One energy band is wide and can accept a wide range of wavelengths. It has a short lifetime. The excited Cr</w:t>
      </w:r>
      <w:r w:rsidR="00CD03C0" w:rsidRPr="00CD03C0">
        <w:rPr>
          <w:rFonts w:ascii="Bookman Old Style" w:hAnsi="Bookman Old Style"/>
          <w:sz w:val="24"/>
          <w:szCs w:val="24"/>
          <w:vertAlign w:val="superscript"/>
        </w:rPr>
        <w:t>3+</w:t>
      </w:r>
      <w:r w:rsidR="00CD03C0" w:rsidRPr="00CD03C0">
        <w:rPr>
          <w:rFonts w:ascii="Bookman Old Style" w:hAnsi="Bookman Old Style"/>
          <w:sz w:val="24"/>
          <w:szCs w:val="24"/>
        </w:rPr>
        <w:t xml:space="preserve"> ions rapidly relax and drop to the lower level which is meta-stable. This transition is non-radioactive. Consequently Cr</w:t>
      </w:r>
      <w:r w:rsidR="00CD03C0" w:rsidRPr="00CD03C0">
        <w:rPr>
          <w:rFonts w:ascii="Bookman Old Style" w:hAnsi="Bookman Old Style"/>
          <w:sz w:val="24"/>
          <w:szCs w:val="24"/>
          <w:vertAlign w:val="superscript"/>
        </w:rPr>
        <w:t>3+</w:t>
      </w:r>
      <w:r w:rsidR="00CD03C0" w:rsidRPr="00CD03C0">
        <w:rPr>
          <w:rFonts w:ascii="Bookman Old Style" w:hAnsi="Bookman Old Style"/>
          <w:sz w:val="24"/>
          <w:szCs w:val="24"/>
        </w:rPr>
        <w:t xml:space="preserve"> ions remain longer in the meta-stable level and population inversion takes place. A photon is emitted spontaneously and triggers an avalanche of photons from the other atoms in this meta-stable state. These photons are trapped inside the rod by the reflecting ends until amplification takes place. Finally a high intensity coherent and collimated laser beam of short duration emerges out of the partially silvered end. The wavelength of this laser light is 694.3 nm. Ruby laser is a pulsed laser.</w:t>
      </w:r>
    </w:p>
    <w:p w:rsidR="00F23B1B" w:rsidRDefault="00F23B1B" w:rsidP="00CD03C0">
      <w:pPr>
        <w:spacing w:after="0" w:line="360" w:lineRule="auto"/>
        <w:ind w:firstLine="720"/>
        <w:jc w:val="both"/>
        <w:rPr>
          <w:rFonts w:ascii="Bookman Old Style" w:hAnsi="Bookman Old Style"/>
          <w:sz w:val="24"/>
          <w:szCs w:val="24"/>
        </w:rPr>
      </w:pPr>
    </w:p>
    <w:p w:rsidR="00F23B1B" w:rsidRDefault="00F23B1B" w:rsidP="00CD03C0">
      <w:pPr>
        <w:spacing w:after="0" w:line="360" w:lineRule="auto"/>
        <w:ind w:firstLine="720"/>
        <w:jc w:val="both"/>
        <w:rPr>
          <w:rFonts w:ascii="Bookman Old Style" w:hAnsi="Bookman Old Style"/>
          <w:sz w:val="24"/>
          <w:szCs w:val="24"/>
        </w:rPr>
      </w:pPr>
    </w:p>
    <w:p w:rsidR="00F23B1B" w:rsidRPr="00CD03C0" w:rsidRDefault="00F23B1B" w:rsidP="00CD03C0">
      <w:pPr>
        <w:spacing w:after="0" w:line="360" w:lineRule="auto"/>
        <w:ind w:firstLine="720"/>
        <w:jc w:val="both"/>
        <w:rPr>
          <w:rFonts w:ascii="Bookman Old Style" w:hAnsi="Bookman Old Style"/>
          <w:sz w:val="24"/>
          <w:szCs w:val="24"/>
        </w:rPr>
      </w:pPr>
    </w:p>
    <w:p w:rsidR="00CD03C0" w:rsidRPr="00CD03C0" w:rsidRDefault="00CD03C0" w:rsidP="00CD03C0">
      <w:pPr>
        <w:spacing w:after="0" w:line="360" w:lineRule="auto"/>
        <w:ind w:firstLine="720"/>
        <w:jc w:val="both"/>
        <w:rPr>
          <w:rFonts w:ascii="Bookman Old Style" w:hAnsi="Bookman Old Style"/>
          <w:sz w:val="24"/>
          <w:szCs w:val="24"/>
        </w:rPr>
      </w:pPr>
    </w:p>
    <w:p w:rsidR="00CD03C0" w:rsidRPr="00CD03C0" w:rsidRDefault="00CD03C0" w:rsidP="00CD03C0">
      <w:pPr>
        <w:spacing w:after="0" w:line="360" w:lineRule="auto"/>
        <w:jc w:val="both"/>
        <w:rPr>
          <w:rFonts w:ascii="Bookman Old Style" w:hAnsi="Bookman Old Style"/>
          <w:sz w:val="24"/>
          <w:szCs w:val="24"/>
        </w:rPr>
      </w:pPr>
    </w:p>
    <w:p w:rsidR="00CD03C0" w:rsidRPr="00CD03C0" w:rsidRDefault="00CD03C0" w:rsidP="00CD03C0">
      <w:pPr>
        <w:spacing w:after="0" w:line="360" w:lineRule="auto"/>
        <w:jc w:val="both"/>
        <w:rPr>
          <w:rFonts w:ascii="Bookman Old Style" w:hAnsi="Bookman Old Style"/>
          <w:sz w:val="24"/>
          <w:szCs w:val="24"/>
        </w:rPr>
      </w:pPr>
    </w:p>
    <w:p w:rsidR="00CD03C0" w:rsidRPr="00CD03C0" w:rsidRDefault="00CD03C0" w:rsidP="00CD03C0">
      <w:pPr>
        <w:spacing w:after="0" w:line="360" w:lineRule="auto"/>
        <w:jc w:val="both"/>
        <w:rPr>
          <w:rFonts w:ascii="Bookman Old Style" w:hAnsi="Bookman Old Style"/>
          <w:sz w:val="24"/>
          <w:szCs w:val="24"/>
        </w:rPr>
      </w:pPr>
    </w:p>
    <w:p w:rsidR="00CD03C0" w:rsidRPr="00CD03C0" w:rsidRDefault="00CD03C0" w:rsidP="00CD03C0">
      <w:pPr>
        <w:spacing w:after="0" w:line="360" w:lineRule="auto"/>
        <w:jc w:val="both"/>
        <w:rPr>
          <w:rFonts w:ascii="Bookman Old Style" w:hAnsi="Bookman Old Style"/>
          <w:sz w:val="24"/>
          <w:szCs w:val="24"/>
        </w:rPr>
      </w:pPr>
    </w:p>
    <w:p w:rsidR="00CD03C0" w:rsidRPr="00CD03C0" w:rsidRDefault="00CD03C0" w:rsidP="00CD03C0">
      <w:pPr>
        <w:spacing w:after="0" w:line="360" w:lineRule="auto"/>
        <w:jc w:val="both"/>
        <w:rPr>
          <w:rFonts w:ascii="Bookman Old Style" w:hAnsi="Bookman Old Style"/>
          <w:sz w:val="24"/>
          <w:szCs w:val="24"/>
        </w:rPr>
      </w:pPr>
    </w:p>
    <w:p w:rsidR="00CD03C0" w:rsidRPr="00CD03C0" w:rsidRDefault="00CD03C0" w:rsidP="00CD03C0">
      <w:pPr>
        <w:spacing w:after="0" w:line="360" w:lineRule="auto"/>
        <w:jc w:val="both"/>
        <w:rPr>
          <w:rFonts w:ascii="Bookman Old Style" w:hAnsi="Bookman Old Style"/>
          <w:sz w:val="24"/>
          <w:szCs w:val="24"/>
        </w:rPr>
      </w:pPr>
    </w:p>
    <w:p w:rsidR="00CD03C0" w:rsidRDefault="00CD03C0" w:rsidP="00F23B1B">
      <w:pPr>
        <w:spacing w:after="0" w:line="360" w:lineRule="auto"/>
        <w:jc w:val="center"/>
        <w:rPr>
          <w:rFonts w:ascii="Bookman Old Style" w:hAnsi="Bookman Old Style"/>
          <w:sz w:val="24"/>
          <w:szCs w:val="24"/>
        </w:rPr>
      </w:pPr>
      <w:r w:rsidRPr="00CD03C0">
        <w:rPr>
          <w:rFonts w:ascii="Bookman Old Style" w:hAnsi="Bookman Old Style"/>
          <w:sz w:val="24"/>
          <w:szCs w:val="24"/>
        </w:rPr>
        <w:t>Fig 6.4.2 Energy level diagram of Ruby Laser</w:t>
      </w:r>
    </w:p>
    <w:p w:rsidR="00DB6AEB" w:rsidRPr="00CD03C0" w:rsidRDefault="00DB6AEB" w:rsidP="00F23B1B">
      <w:pPr>
        <w:spacing w:after="0" w:line="360" w:lineRule="auto"/>
        <w:jc w:val="center"/>
        <w:rPr>
          <w:rFonts w:ascii="Bookman Old Style" w:hAnsi="Bookman Old Style"/>
          <w:sz w:val="24"/>
          <w:szCs w:val="24"/>
        </w:rPr>
      </w:pPr>
    </w:p>
    <w:p w:rsidR="00CD03C0" w:rsidRPr="00CD03C0" w:rsidRDefault="00CD03C0" w:rsidP="00CD03C0">
      <w:pPr>
        <w:spacing w:after="0" w:line="360" w:lineRule="auto"/>
        <w:jc w:val="both"/>
        <w:rPr>
          <w:rFonts w:ascii="Bookman Old Style" w:hAnsi="Bookman Old Style"/>
          <w:b/>
          <w:sz w:val="24"/>
          <w:szCs w:val="24"/>
        </w:rPr>
      </w:pPr>
      <w:r w:rsidRPr="00CD03C0">
        <w:rPr>
          <w:rFonts w:ascii="Bookman Old Style" w:hAnsi="Bookman Old Style"/>
          <w:b/>
          <w:sz w:val="24"/>
          <w:szCs w:val="24"/>
        </w:rPr>
        <w:lastRenderedPageBreak/>
        <w:t>SESSION-5</w:t>
      </w:r>
    </w:p>
    <w:p w:rsidR="00CD03C0" w:rsidRPr="00CD03C0" w:rsidRDefault="00CD03C0" w:rsidP="00CD03C0">
      <w:pPr>
        <w:spacing w:after="0" w:line="360" w:lineRule="auto"/>
        <w:jc w:val="both"/>
        <w:rPr>
          <w:rFonts w:ascii="Bookman Old Style" w:hAnsi="Bookman Old Style"/>
          <w:b/>
          <w:color w:val="FF0000"/>
          <w:sz w:val="24"/>
          <w:szCs w:val="24"/>
        </w:rPr>
      </w:pPr>
      <w:r w:rsidRPr="00CD03C0">
        <w:rPr>
          <w:rFonts w:ascii="Bookman Old Style" w:hAnsi="Bookman Old Style"/>
          <w:b/>
          <w:color w:val="FF0000"/>
          <w:sz w:val="24"/>
          <w:szCs w:val="24"/>
        </w:rPr>
        <w:t>Instructional objective:</w:t>
      </w:r>
    </w:p>
    <w:p w:rsidR="00CD03C0" w:rsidRPr="00CD03C0" w:rsidRDefault="00CD03C0" w:rsidP="00CD03C0">
      <w:pPr>
        <w:pStyle w:val="ListParagraph"/>
        <w:numPr>
          <w:ilvl w:val="0"/>
          <w:numId w:val="43"/>
        </w:numPr>
        <w:spacing w:after="0" w:line="360" w:lineRule="auto"/>
        <w:jc w:val="both"/>
        <w:rPr>
          <w:rFonts w:ascii="Bookman Old Style" w:hAnsi="Bookman Old Style"/>
          <w:sz w:val="24"/>
          <w:szCs w:val="24"/>
        </w:rPr>
      </w:pPr>
      <w:r w:rsidRPr="00CD03C0">
        <w:rPr>
          <w:rFonts w:ascii="Bookman Old Style" w:hAnsi="Bookman Old Style"/>
          <w:sz w:val="24"/>
          <w:szCs w:val="24"/>
        </w:rPr>
        <w:t xml:space="preserve">Understand the concept of the applications of LASER. </w:t>
      </w:r>
    </w:p>
    <w:p w:rsidR="00CD03C0" w:rsidRPr="00CD03C0" w:rsidRDefault="00CD03C0" w:rsidP="00CD03C0">
      <w:pPr>
        <w:pStyle w:val="ListParagraph"/>
        <w:numPr>
          <w:ilvl w:val="0"/>
          <w:numId w:val="43"/>
        </w:numPr>
        <w:spacing w:after="0" w:line="360" w:lineRule="auto"/>
        <w:jc w:val="both"/>
        <w:rPr>
          <w:rFonts w:ascii="Bookman Old Style" w:hAnsi="Bookman Old Style"/>
          <w:b/>
          <w:color w:val="FF0000"/>
          <w:sz w:val="24"/>
          <w:szCs w:val="24"/>
        </w:rPr>
      </w:pPr>
      <w:r w:rsidRPr="00CD03C0">
        <w:rPr>
          <w:rFonts w:ascii="Bookman Old Style" w:hAnsi="Bookman Old Style"/>
          <w:sz w:val="24"/>
          <w:szCs w:val="24"/>
        </w:rPr>
        <w:t>Understand the concept of applications of LASER in industry and medical field.</w:t>
      </w:r>
    </w:p>
    <w:p w:rsidR="00CD03C0" w:rsidRPr="00CD03C0" w:rsidRDefault="00CD03C0" w:rsidP="00CD03C0">
      <w:pPr>
        <w:spacing w:after="0" w:line="360" w:lineRule="auto"/>
        <w:jc w:val="both"/>
        <w:rPr>
          <w:rFonts w:ascii="Bookman Old Style" w:hAnsi="Bookman Old Style"/>
          <w:b/>
          <w:color w:val="FF0000"/>
          <w:sz w:val="24"/>
          <w:szCs w:val="24"/>
        </w:rPr>
      </w:pPr>
      <w:r w:rsidRPr="00CD03C0">
        <w:rPr>
          <w:rFonts w:ascii="Bookman Old Style" w:hAnsi="Bookman Old Style"/>
          <w:b/>
          <w:color w:val="FF0000"/>
          <w:sz w:val="24"/>
          <w:szCs w:val="24"/>
        </w:rPr>
        <w:t>Learning outcomes:</w:t>
      </w:r>
    </w:p>
    <w:p w:rsidR="00CD03C0" w:rsidRPr="00CD03C0" w:rsidRDefault="00CD03C0" w:rsidP="00CD03C0">
      <w:pPr>
        <w:pStyle w:val="ListParagraph"/>
        <w:numPr>
          <w:ilvl w:val="0"/>
          <w:numId w:val="44"/>
        </w:numPr>
        <w:spacing w:after="0" w:line="360" w:lineRule="auto"/>
        <w:jc w:val="both"/>
        <w:rPr>
          <w:rFonts w:ascii="Bookman Old Style" w:hAnsi="Bookman Old Style"/>
          <w:sz w:val="24"/>
          <w:szCs w:val="24"/>
        </w:rPr>
      </w:pPr>
      <w:r w:rsidRPr="00CD03C0">
        <w:rPr>
          <w:rFonts w:ascii="Bookman Old Style" w:hAnsi="Bookman Old Style"/>
          <w:sz w:val="24"/>
          <w:szCs w:val="24"/>
        </w:rPr>
        <w:t xml:space="preserve">Students gain the knowledge on the concept of the applications of LASER. </w:t>
      </w:r>
    </w:p>
    <w:p w:rsidR="00CD03C0" w:rsidRPr="00CD03C0" w:rsidRDefault="00CD03C0" w:rsidP="00CD03C0">
      <w:pPr>
        <w:pStyle w:val="ListParagraph"/>
        <w:numPr>
          <w:ilvl w:val="0"/>
          <w:numId w:val="44"/>
        </w:numPr>
        <w:spacing w:after="0" w:line="360" w:lineRule="auto"/>
        <w:jc w:val="both"/>
        <w:rPr>
          <w:rFonts w:ascii="Bookman Old Style" w:hAnsi="Bookman Old Style"/>
          <w:b/>
          <w:color w:val="FF0000"/>
          <w:sz w:val="24"/>
          <w:szCs w:val="24"/>
        </w:rPr>
      </w:pPr>
      <w:r w:rsidRPr="00CD03C0">
        <w:rPr>
          <w:rFonts w:ascii="Bookman Old Style" w:hAnsi="Bookman Old Style"/>
          <w:sz w:val="24"/>
          <w:szCs w:val="24"/>
        </w:rPr>
        <w:t>Students gain the knowledge concept of applications of LASER in industry and medical field.</w:t>
      </w:r>
    </w:p>
    <w:p w:rsidR="00CD03C0" w:rsidRPr="00CD03C0" w:rsidRDefault="00CD03C0" w:rsidP="00CD03C0">
      <w:pPr>
        <w:spacing w:after="0" w:line="360" w:lineRule="auto"/>
        <w:jc w:val="both"/>
        <w:rPr>
          <w:rFonts w:ascii="Bookman Old Style" w:hAnsi="Bookman Old Style"/>
          <w:b/>
          <w:sz w:val="24"/>
          <w:szCs w:val="24"/>
        </w:rPr>
      </w:pPr>
    </w:p>
    <w:p w:rsidR="00CD03C0" w:rsidRPr="00DB6AEB" w:rsidRDefault="00CD03C0" w:rsidP="00DB6AEB">
      <w:pPr>
        <w:pStyle w:val="ListParagraph"/>
        <w:numPr>
          <w:ilvl w:val="2"/>
          <w:numId w:val="44"/>
        </w:numPr>
        <w:spacing w:after="0" w:line="360" w:lineRule="auto"/>
        <w:jc w:val="both"/>
        <w:rPr>
          <w:rFonts w:ascii="Bookman Old Style" w:hAnsi="Bookman Old Style"/>
          <w:b/>
          <w:sz w:val="24"/>
          <w:szCs w:val="24"/>
          <w:u w:val="single"/>
        </w:rPr>
      </w:pPr>
      <w:r w:rsidRPr="00DB6AEB">
        <w:rPr>
          <w:rFonts w:ascii="Bookman Old Style" w:hAnsi="Bookman Old Style"/>
          <w:b/>
          <w:color w:val="FF0000"/>
          <w:sz w:val="24"/>
          <w:szCs w:val="24"/>
        </w:rPr>
        <w:t>Topic-1:</w:t>
      </w:r>
      <w:r w:rsidRPr="00DB6AEB">
        <w:rPr>
          <w:rFonts w:ascii="Bookman Old Style" w:hAnsi="Bookman Old Style"/>
          <w:b/>
          <w:sz w:val="24"/>
          <w:szCs w:val="24"/>
        </w:rPr>
        <w:t xml:space="preserve"> Applications of lasers</w: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b/>
          <w:sz w:val="24"/>
          <w:szCs w:val="24"/>
        </w:rPr>
        <w:t xml:space="preserve">Communications: </w:t>
      </w:r>
      <w:r w:rsidRPr="00CD03C0">
        <w:rPr>
          <w:rFonts w:ascii="Bookman Old Style" w:hAnsi="Bookman Old Style"/>
          <w:sz w:val="24"/>
          <w:szCs w:val="24"/>
        </w:rPr>
        <w:t>Laser light has a very large bandwidth (10</w:t>
      </w:r>
      <w:r w:rsidRPr="00CD03C0">
        <w:rPr>
          <w:rFonts w:ascii="Bookman Old Style" w:hAnsi="Bookman Old Style"/>
          <w:sz w:val="24"/>
          <w:szCs w:val="24"/>
          <w:vertAlign w:val="superscript"/>
        </w:rPr>
        <w:t>5</w:t>
      </w:r>
      <w:r w:rsidRPr="00CD03C0">
        <w:rPr>
          <w:rFonts w:ascii="Bookman Old Style" w:hAnsi="Bookman Old Style"/>
          <w:sz w:val="24"/>
          <w:szCs w:val="24"/>
        </w:rPr>
        <w:t xml:space="preserve"> MHz). A bandwidth of 40000 MHz would permit 10</w:t>
      </w:r>
      <w:r w:rsidRPr="00CD03C0">
        <w:rPr>
          <w:rFonts w:ascii="Bookman Old Style" w:hAnsi="Bookman Old Style"/>
          <w:sz w:val="24"/>
          <w:szCs w:val="24"/>
          <w:vertAlign w:val="superscript"/>
        </w:rPr>
        <w:t>7</w:t>
      </w:r>
      <w:r w:rsidRPr="00CD03C0">
        <w:rPr>
          <w:rFonts w:ascii="Bookman Old Style" w:hAnsi="Bookman Old Style"/>
          <w:sz w:val="24"/>
          <w:szCs w:val="24"/>
        </w:rPr>
        <w:t xml:space="preserve"> simultaneous telephone calls or 8000 TV channels. The directionality of laser makes it a useful tool in interpolarity communications. Laser radiation is not absorbed by water and so is utilized in under water communications (LIDAR). In conjunction with optical fibers, laser can be used to transmit audio signals over long distances without attenuation.</w: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b/>
          <w:sz w:val="24"/>
          <w:szCs w:val="24"/>
        </w:rPr>
        <w:t>Material Processing:</w:t>
      </w:r>
      <w:r w:rsidRPr="00CD03C0">
        <w:rPr>
          <w:rFonts w:ascii="Bookman Old Style" w:hAnsi="Bookman Old Style"/>
          <w:sz w:val="24"/>
          <w:szCs w:val="24"/>
        </w:rPr>
        <w:t xml:space="preserve"> This involves cutting, welding, hole drilling &amp; surface treatment. Laser radiation can be converted into heat and can be used in the above mentioned applications.</w: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b/>
          <w:sz w:val="24"/>
          <w:szCs w:val="24"/>
        </w:rPr>
        <w:t xml:space="preserve">Military Applications: </w:t>
      </w:r>
      <w:r w:rsidRPr="00CD03C0">
        <w:rPr>
          <w:rFonts w:ascii="Bookman Old Style" w:hAnsi="Bookman Old Style"/>
          <w:sz w:val="24"/>
          <w:szCs w:val="24"/>
        </w:rPr>
        <w:t>Death-ray: Because of its high energy density a laser beam can destroy aircraft, missiles when targeted. Laser gun: A highly emergent laser beam can evaporate targets.</w: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b/>
          <w:sz w:val="24"/>
          <w:szCs w:val="24"/>
        </w:rPr>
        <w:t>Lasers in Medicine:</w:t>
      </w:r>
      <w:r w:rsidRPr="00CD03C0">
        <w:rPr>
          <w:rFonts w:ascii="Bookman Old Style" w:hAnsi="Bookman Old Style"/>
          <w:sz w:val="24"/>
          <w:szCs w:val="24"/>
        </w:rPr>
        <w:t xml:space="preserve"> Medical profession in fully utilizing the potential of a laser in the following areas.</w: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b/>
          <w:sz w:val="24"/>
          <w:szCs w:val="24"/>
        </w:rPr>
        <w:t>Ophthalmology</w:t>
      </w:r>
      <w:r w:rsidRPr="00CD03C0">
        <w:rPr>
          <w:rFonts w:ascii="Bookman Old Style" w:hAnsi="Bookman Old Style"/>
          <w:sz w:val="24"/>
          <w:szCs w:val="24"/>
        </w:rPr>
        <w:t>: Treatment of detached retina.</w: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b/>
          <w:sz w:val="24"/>
          <w:szCs w:val="24"/>
        </w:rPr>
        <w:lastRenderedPageBreak/>
        <w:t>Neurosurgery</w:t>
      </w:r>
      <w:r w:rsidRPr="00CD03C0">
        <w:rPr>
          <w:rFonts w:ascii="Bookman Old Style" w:hAnsi="Bookman Old Style"/>
          <w:sz w:val="24"/>
          <w:szCs w:val="24"/>
        </w:rPr>
        <w:t xml:space="preserve">: Treatment of lesion in skull and spine </w: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b/>
          <w:sz w:val="24"/>
          <w:szCs w:val="24"/>
        </w:rPr>
        <w:t>Gastroenterology</w:t>
      </w:r>
      <w:r w:rsidRPr="00CD03C0">
        <w:rPr>
          <w:rFonts w:ascii="Bookman Old Style" w:hAnsi="Bookman Old Style"/>
          <w:sz w:val="24"/>
          <w:szCs w:val="24"/>
        </w:rPr>
        <w:t>: Treatment of coagulation of gastric intestinal tracts.</w: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b/>
          <w:sz w:val="24"/>
          <w:szCs w:val="24"/>
        </w:rPr>
        <w:t>Dermatology</w:t>
      </w:r>
      <w:r w:rsidRPr="00CD03C0">
        <w:rPr>
          <w:rFonts w:ascii="Bookman Old Style" w:hAnsi="Bookman Old Style"/>
          <w:sz w:val="24"/>
          <w:szCs w:val="24"/>
        </w:rPr>
        <w:t>: Removal of skin imperfections.</w: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b/>
          <w:sz w:val="24"/>
          <w:szCs w:val="24"/>
        </w:rPr>
        <w:t>Gynecology</w:t>
      </w:r>
      <w:r w:rsidRPr="00CD03C0">
        <w:rPr>
          <w:rFonts w:ascii="Bookman Old Style" w:hAnsi="Bookman Old Style"/>
          <w:sz w:val="24"/>
          <w:szCs w:val="24"/>
        </w:rPr>
        <w:t>: fertility microsurgery, fallopian tube reconstruction.</w: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b/>
          <w:sz w:val="24"/>
          <w:szCs w:val="24"/>
        </w:rPr>
        <w:t>ENT</w:t>
      </w:r>
      <w:r w:rsidRPr="00CD03C0">
        <w:rPr>
          <w:rFonts w:ascii="Bookman Old Style" w:hAnsi="Bookman Old Style"/>
          <w:sz w:val="24"/>
          <w:szCs w:val="24"/>
        </w:rPr>
        <w:t>: Ear, nose &amp; throat surgery.</w: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b/>
          <w:sz w:val="24"/>
          <w:szCs w:val="24"/>
        </w:rPr>
        <w:t xml:space="preserve">Computers: </w:t>
      </w:r>
      <w:r w:rsidRPr="00CD03C0">
        <w:rPr>
          <w:rFonts w:ascii="Bookman Old Style" w:hAnsi="Bookman Old Style"/>
          <w:sz w:val="24"/>
          <w:szCs w:val="24"/>
        </w:rPr>
        <w:t>Laser printers. To transmit memory banks from one computer to another. 3 D profiling (holography). CDs – ROM.</w: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b/>
          <w:sz w:val="24"/>
          <w:szCs w:val="24"/>
        </w:rPr>
        <w:t>Pure Sciences:</w:t>
      </w:r>
      <w:r w:rsidRPr="00CD03C0">
        <w:rPr>
          <w:rFonts w:ascii="Bookman Old Style" w:hAnsi="Bookman Old Style"/>
          <w:sz w:val="24"/>
          <w:szCs w:val="24"/>
        </w:rPr>
        <w:t xml:space="preserve"> Isotope separation, plasma, thermo-nuclear fusion reactions, holography, nature of chemical bonds, measurements of traces of pollutant gases, making of carbon nanotubes  etc., to name a few.</w:t>
      </w:r>
    </w:p>
    <w:p w:rsidR="00CD03C0" w:rsidRPr="00CD03C0" w:rsidRDefault="00CD03C0" w:rsidP="00CD03C0">
      <w:pPr>
        <w:spacing w:after="0" w:line="360" w:lineRule="auto"/>
        <w:jc w:val="both"/>
        <w:rPr>
          <w:rFonts w:ascii="Bookman Old Style" w:hAnsi="Bookman Old Style"/>
          <w:color w:val="0070C0"/>
          <w:sz w:val="24"/>
          <w:szCs w:val="24"/>
        </w:rPr>
      </w:pPr>
      <w:r w:rsidRPr="00CD03C0">
        <w:rPr>
          <w:rFonts w:ascii="Bookman Old Style" w:hAnsi="Bookman Old Style"/>
          <w:color w:val="0070C0"/>
          <w:sz w:val="24"/>
          <w:szCs w:val="24"/>
        </w:rPr>
        <w:t xml:space="preserve">Review: </w:t>
      </w:r>
    </w:p>
    <w:p w:rsidR="00CD03C0" w:rsidRPr="00CD03C0" w:rsidRDefault="00CD03C0" w:rsidP="00CD03C0">
      <w:pPr>
        <w:pStyle w:val="ListParagraph"/>
        <w:numPr>
          <w:ilvl w:val="0"/>
          <w:numId w:val="45"/>
        </w:numPr>
        <w:spacing w:after="0" w:line="360" w:lineRule="auto"/>
        <w:jc w:val="both"/>
        <w:rPr>
          <w:rFonts w:ascii="Bookman Old Style" w:hAnsi="Bookman Old Style"/>
          <w:color w:val="0070C0"/>
          <w:sz w:val="24"/>
          <w:szCs w:val="24"/>
        </w:rPr>
      </w:pPr>
      <w:r w:rsidRPr="00CD03C0">
        <w:rPr>
          <w:rFonts w:ascii="Bookman Old Style" w:hAnsi="Bookman Old Style"/>
          <w:color w:val="0070C0"/>
          <w:sz w:val="24"/>
          <w:szCs w:val="24"/>
        </w:rPr>
        <w:t>List the applications of LASER.</w:t>
      </w:r>
    </w:p>
    <w:p w:rsidR="00CD03C0" w:rsidRPr="00CD03C0" w:rsidRDefault="00CD03C0" w:rsidP="00CD03C0">
      <w:pPr>
        <w:pStyle w:val="ListParagraph"/>
        <w:numPr>
          <w:ilvl w:val="0"/>
          <w:numId w:val="45"/>
        </w:numPr>
        <w:spacing w:after="0" w:line="360" w:lineRule="auto"/>
        <w:jc w:val="both"/>
        <w:rPr>
          <w:rFonts w:ascii="Bookman Old Style" w:hAnsi="Bookman Old Style"/>
          <w:color w:val="0070C0"/>
          <w:sz w:val="24"/>
          <w:szCs w:val="24"/>
        </w:rPr>
      </w:pPr>
      <w:r w:rsidRPr="00CD03C0">
        <w:rPr>
          <w:rFonts w:ascii="Bookman Old Style" w:hAnsi="Bookman Old Style"/>
          <w:color w:val="0070C0"/>
          <w:sz w:val="24"/>
          <w:szCs w:val="24"/>
        </w:rPr>
        <w:t>Discuss the general applications of LASER</w:t>
      </w:r>
    </w:p>
    <w:p w:rsidR="00CD03C0" w:rsidRPr="00CD03C0" w:rsidRDefault="00CD03C0" w:rsidP="00CD03C0">
      <w:pPr>
        <w:pStyle w:val="ListParagraph"/>
        <w:numPr>
          <w:ilvl w:val="0"/>
          <w:numId w:val="45"/>
        </w:numPr>
        <w:spacing w:after="0" w:line="360" w:lineRule="auto"/>
        <w:jc w:val="both"/>
        <w:rPr>
          <w:rFonts w:ascii="Bookman Old Style" w:hAnsi="Bookman Old Style"/>
          <w:color w:val="0070C0"/>
          <w:sz w:val="24"/>
          <w:szCs w:val="24"/>
        </w:rPr>
      </w:pPr>
      <w:r w:rsidRPr="00CD03C0">
        <w:rPr>
          <w:rFonts w:ascii="Bookman Old Style" w:hAnsi="Bookman Old Style"/>
          <w:color w:val="0070C0"/>
          <w:sz w:val="24"/>
          <w:szCs w:val="24"/>
        </w:rPr>
        <w:t>Give the industry applications of LASER.</w:t>
      </w:r>
    </w:p>
    <w:p w:rsidR="00CD03C0" w:rsidRPr="00CD03C0" w:rsidRDefault="00CD03C0" w:rsidP="00CD03C0">
      <w:pPr>
        <w:pStyle w:val="ListParagraph"/>
        <w:numPr>
          <w:ilvl w:val="0"/>
          <w:numId w:val="45"/>
        </w:numPr>
        <w:spacing w:after="0" w:line="360" w:lineRule="auto"/>
        <w:jc w:val="both"/>
        <w:rPr>
          <w:rFonts w:ascii="Bookman Old Style" w:hAnsi="Bookman Old Style"/>
          <w:color w:val="0070C0"/>
          <w:sz w:val="24"/>
          <w:szCs w:val="24"/>
        </w:rPr>
      </w:pPr>
      <w:r w:rsidRPr="00CD03C0">
        <w:rPr>
          <w:rFonts w:ascii="Bookman Old Style" w:hAnsi="Bookman Old Style"/>
          <w:color w:val="0070C0"/>
          <w:sz w:val="24"/>
          <w:szCs w:val="24"/>
        </w:rPr>
        <w:t>Describe medical applications of LASER.</w:t>
      </w:r>
    </w:p>
    <w:p w:rsidR="00CD03C0" w:rsidRPr="00CD03C0" w:rsidRDefault="00CD03C0" w:rsidP="00CD03C0">
      <w:pPr>
        <w:pStyle w:val="ListParagraph"/>
        <w:numPr>
          <w:ilvl w:val="0"/>
          <w:numId w:val="45"/>
        </w:numPr>
        <w:spacing w:after="0" w:line="360" w:lineRule="auto"/>
        <w:jc w:val="both"/>
        <w:rPr>
          <w:rFonts w:ascii="Bookman Old Style" w:hAnsi="Bookman Old Style"/>
          <w:color w:val="0070C0"/>
          <w:sz w:val="24"/>
          <w:szCs w:val="24"/>
        </w:rPr>
      </w:pPr>
      <w:r w:rsidRPr="00CD03C0">
        <w:rPr>
          <w:rFonts w:ascii="Bookman Old Style" w:hAnsi="Bookman Old Style"/>
          <w:color w:val="0070C0"/>
          <w:sz w:val="24"/>
          <w:szCs w:val="24"/>
        </w:rPr>
        <w:t>Give brief discussion on Holography.</w:t>
      </w:r>
    </w:p>
    <w:p w:rsidR="00CD03C0" w:rsidRPr="00CD03C0" w:rsidRDefault="00CD03C0" w:rsidP="00CD03C0">
      <w:pPr>
        <w:spacing w:after="0" w:line="360" w:lineRule="auto"/>
        <w:jc w:val="both"/>
        <w:rPr>
          <w:rFonts w:ascii="Bookman Old Style" w:hAnsi="Bookman Old Style"/>
          <w:b/>
          <w:bCs/>
          <w:sz w:val="24"/>
          <w:szCs w:val="24"/>
        </w:rPr>
      </w:pPr>
      <w:r w:rsidRPr="00CD03C0">
        <w:rPr>
          <w:rFonts w:ascii="Bookman Old Style" w:hAnsi="Bookman Old Style"/>
          <w:b/>
          <w:bCs/>
          <w:sz w:val="24"/>
          <w:szCs w:val="24"/>
        </w:rPr>
        <w:t xml:space="preserve">SESSION-6: </w:t>
      </w:r>
    </w:p>
    <w:p w:rsidR="00CD03C0" w:rsidRPr="00CD03C0" w:rsidRDefault="00CD03C0" w:rsidP="00CD03C0">
      <w:pPr>
        <w:spacing w:after="0" w:line="360" w:lineRule="auto"/>
        <w:jc w:val="both"/>
        <w:rPr>
          <w:rFonts w:ascii="Bookman Old Style" w:hAnsi="Bookman Old Style"/>
          <w:b/>
          <w:bCs/>
          <w:sz w:val="24"/>
          <w:szCs w:val="24"/>
        </w:rPr>
      </w:pPr>
      <w:r w:rsidRPr="00CD03C0">
        <w:rPr>
          <w:rFonts w:ascii="Bookman Old Style" w:hAnsi="Bookman Old Style"/>
          <w:b/>
          <w:bCs/>
          <w:color w:val="FF0000"/>
          <w:sz w:val="24"/>
          <w:szCs w:val="24"/>
        </w:rPr>
        <w:t>Topic-1:</w:t>
      </w:r>
      <w:r w:rsidRPr="00CD03C0">
        <w:rPr>
          <w:rFonts w:ascii="Bookman Old Style" w:hAnsi="Bookman Old Style"/>
          <w:b/>
          <w:bCs/>
          <w:sz w:val="24"/>
          <w:szCs w:val="24"/>
        </w:rPr>
        <w:t xml:space="preserve"> Solved examples</w:t>
      </w:r>
    </w:p>
    <w:p w:rsidR="00CD03C0" w:rsidRPr="00CD03C0" w:rsidRDefault="00CD03C0" w:rsidP="00CD03C0">
      <w:pPr>
        <w:pStyle w:val="ListParagraph"/>
        <w:numPr>
          <w:ilvl w:val="0"/>
          <w:numId w:val="30"/>
        </w:numPr>
        <w:spacing w:after="0" w:line="360" w:lineRule="auto"/>
        <w:ind w:left="540"/>
        <w:jc w:val="both"/>
        <w:rPr>
          <w:rFonts w:ascii="Bookman Old Style" w:hAnsi="Bookman Old Style"/>
          <w:sz w:val="24"/>
          <w:szCs w:val="24"/>
        </w:rPr>
      </w:pPr>
      <w:r w:rsidRPr="00CD03C0">
        <w:rPr>
          <w:rFonts w:ascii="Bookman Old Style" w:hAnsi="Bookman Old Style"/>
          <w:sz w:val="24"/>
          <w:szCs w:val="24"/>
        </w:rPr>
        <w:t>A photon has a wavelength λ of 1.2</w:t>
      </w:r>
      <w:r w:rsidRPr="00CD03C0">
        <w:rPr>
          <w:rFonts w:ascii="Bookman Old Style" w:hAnsi="Times New Roman"/>
          <w:sz w:val="24"/>
          <w:szCs w:val="24"/>
        </w:rPr>
        <w:t>Ȧ</w:t>
      </w:r>
      <w:r w:rsidRPr="00CD03C0">
        <w:rPr>
          <w:rFonts w:ascii="Bookman Old Style" w:hAnsi="Bookman Old Style"/>
          <w:sz w:val="24"/>
          <w:szCs w:val="24"/>
        </w:rPr>
        <w:t>. Calculate (a) the energy E of the photon in eV and (b) the momentum p of the photon.</w:t>
      </w:r>
    </w:p>
    <w:p w:rsidR="00CD03C0" w:rsidRPr="00CD03C0" w:rsidRDefault="00CD03C0" w:rsidP="00CD03C0">
      <w:pPr>
        <w:pStyle w:val="ListParagraph"/>
        <w:spacing w:after="0" w:line="360" w:lineRule="auto"/>
        <w:ind w:left="540"/>
        <w:jc w:val="both"/>
        <w:rPr>
          <w:rFonts w:ascii="Bookman Old Style" w:hAnsi="Bookman Old Style"/>
          <w:sz w:val="24"/>
          <w:szCs w:val="24"/>
        </w:rPr>
      </w:pPr>
      <w:r w:rsidRPr="00CD03C0">
        <w:rPr>
          <w:rFonts w:ascii="Bookman Old Style" w:hAnsi="Bookman Old Style"/>
          <w:sz w:val="24"/>
          <w:szCs w:val="24"/>
        </w:rPr>
        <w:t>Sol:</w:t>
      </w:r>
    </w:p>
    <w:p w:rsidR="00CD03C0" w:rsidRPr="00CD03C0" w:rsidRDefault="00CD03C0" w:rsidP="00CD03C0">
      <w:pPr>
        <w:pStyle w:val="ListParagraph"/>
        <w:spacing w:after="0" w:line="360" w:lineRule="auto"/>
        <w:ind w:left="540"/>
        <w:jc w:val="both"/>
        <w:rPr>
          <w:rFonts w:ascii="Bookman Old Style" w:hAnsi="Bookman Old Style"/>
          <w:sz w:val="24"/>
          <w:szCs w:val="24"/>
        </w:rPr>
      </w:pPr>
      <w:r w:rsidRPr="00CD03C0">
        <w:rPr>
          <w:rFonts w:ascii="Bookman Old Style" w:hAnsi="Bookman Old Style"/>
          <w:sz w:val="24"/>
          <w:szCs w:val="24"/>
        </w:rPr>
        <w:t>Formula:   The energy of the photon E = hc/λ, Momentum of the photon p = h/λ</w:t>
      </w:r>
    </w:p>
    <w:p w:rsidR="00CD03C0" w:rsidRPr="00CD03C0" w:rsidRDefault="00CD03C0" w:rsidP="00CD03C0">
      <w:pPr>
        <w:pStyle w:val="ListParagraph"/>
        <w:spacing w:after="0" w:line="360" w:lineRule="auto"/>
        <w:ind w:left="540"/>
        <w:jc w:val="both"/>
        <w:rPr>
          <w:rFonts w:ascii="Bookman Old Style" w:hAnsi="Bookman Old Style"/>
          <w:sz w:val="24"/>
          <w:szCs w:val="24"/>
        </w:rPr>
      </w:pPr>
      <w:r w:rsidRPr="00CD03C0">
        <w:rPr>
          <w:rFonts w:ascii="Bookman Old Style" w:hAnsi="Bookman Old Style"/>
          <w:sz w:val="24"/>
          <w:szCs w:val="24"/>
        </w:rPr>
        <w:t>Ans:  E = 10343.8eV, p = 5.52x10</w:t>
      </w:r>
      <w:r w:rsidRPr="00CD03C0">
        <w:rPr>
          <w:rFonts w:ascii="Bookman Old Style" w:hAnsi="Bookman Old Style"/>
          <w:sz w:val="24"/>
          <w:szCs w:val="24"/>
          <w:vertAlign w:val="superscript"/>
        </w:rPr>
        <w:t>-24</w:t>
      </w:r>
      <w:r w:rsidRPr="00CD03C0">
        <w:rPr>
          <w:rFonts w:ascii="Bookman Old Style" w:hAnsi="Bookman Old Style"/>
          <w:sz w:val="24"/>
          <w:szCs w:val="24"/>
        </w:rPr>
        <w:t>Kg m/s</w:t>
      </w:r>
    </w:p>
    <w:p w:rsidR="00CD03C0" w:rsidRPr="00CD03C0" w:rsidRDefault="00CD03C0" w:rsidP="00CD03C0">
      <w:pPr>
        <w:pStyle w:val="ListParagraph"/>
        <w:spacing w:after="0" w:line="360" w:lineRule="auto"/>
        <w:ind w:left="540"/>
        <w:jc w:val="both"/>
        <w:rPr>
          <w:rFonts w:ascii="Bookman Old Style" w:hAnsi="Bookman Old Style"/>
          <w:sz w:val="24"/>
          <w:szCs w:val="24"/>
        </w:rPr>
      </w:pPr>
    </w:p>
    <w:p w:rsidR="00CD03C0" w:rsidRPr="00CD03C0" w:rsidRDefault="00CD03C0" w:rsidP="00CD03C0">
      <w:pPr>
        <w:pStyle w:val="ListParagraph"/>
        <w:numPr>
          <w:ilvl w:val="0"/>
          <w:numId w:val="30"/>
        </w:numPr>
        <w:spacing w:after="0" w:line="360" w:lineRule="auto"/>
        <w:ind w:left="540"/>
        <w:jc w:val="both"/>
        <w:rPr>
          <w:rFonts w:ascii="Bookman Old Style" w:hAnsi="Bookman Old Style"/>
          <w:sz w:val="24"/>
          <w:szCs w:val="24"/>
        </w:rPr>
      </w:pPr>
      <w:r w:rsidRPr="00CD03C0">
        <w:rPr>
          <w:rFonts w:ascii="Bookman Old Style" w:hAnsi="Bookman Old Style"/>
          <w:sz w:val="24"/>
          <w:szCs w:val="24"/>
        </w:rPr>
        <w:t>A radio transmitter radiates 10 kW power at a frequency of 900 kHz. Calculate the number of photons emitted per second by the transmitter.</w:t>
      </w:r>
    </w:p>
    <w:p w:rsidR="00CD03C0" w:rsidRPr="00CD03C0" w:rsidRDefault="00CD03C0" w:rsidP="00CD03C0">
      <w:pPr>
        <w:pStyle w:val="ListParagraph"/>
        <w:spacing w:after="0" w:line="360" w:lineRule="auto"/>
        <w:ind w:left="540"/>
        <w:jc w:val="both"/>
        <w:rPr>
          <w:rFonts w:ascii="Bookman Old Style" w:hAnsi="Bookman Old Style"/>
          <w:sz w:val="24"/>
          <w:szCs w:val="24"/>
        </w:rPr>
      </w:pPr>
      <w:r w:rsidRPr="00CD03C0">
        <w:rPr>
          <w:rFonts w:ascii="Bookman Old Style" w:hAnsi="Bookman Old Style"/>
          <w:sz w:val="24"/>
          <w:szCs w:val="24"/>
        </w:rPr>
        <w:t>Sol: Let E</w:t>
      </w:r>
      <w:r w:rsidRPr="00CD03C0">
        <w:rPr>
          <w:rFonts w:ascii="Bookman Old Style" w:hAnsi="Bookman Old Style"/>
          <w:sz w:val="24"/>
          <w:szCs w:val="24"/>
          <w:vertAlign w:val="subscript"/>
        </w:rPr>
        <w:t>1</w:t>
      </w:r>
      <w:r w:rsidRPr="00CD03C0">
        <w:rPr>
          <w:rFonts w:ascii="Bookman Old Style" w:hAnsi="Bookman Old Style"/>
          <w:sz w:val="24"/>
          <w:szCs w:val="24"/>
        </w:rPr>
        <w:t xml:space="preserve"> be the energy emitted per second. E</w:t>
      </w:r>
      <w:r w:rsidRPr="00CD03C0">
        <w:rPr>
          <w:rFonts w:ascii="Bookman Old Style" w:hAnsi="Bookman Old Style"/>
          <w:sz w:val="24"/>
          <w:szCs w:val="24"/>
          <w:vertAlign w:val="subscript"/>
        </w:rPr>
        <w:t>1</w:t>
      </w:r>
      <w:r w:rsidRPr="00CD03C0">
        <w:rPr>
          <w:rFonts w:ascii="Bookman Old Style" w:hAnsi="Bookman Old Style"/>
          <w:sz w:val="24"/>
          <w:szCs w:val="24"/>
        </w:rPr>
        <w:t xml:space="preserve"> = 10</w:t>
      </w:r>
      <w:r w:rsidRPr="00CD03C0">
        <w:rPr>
          <w:rFonts w:ascii="Bookman Old Style" w:hAnsi="Bookman Old Style"/>
          <w:sz w:val="24"/>
          <w:szCs w:val="24"/>
          <w:vertAlign w:val="superscript"/>
        </w:rPr>
        <w:t>4</w:t>
      </w:r>
      <w:r w:rsidRPr="00CD03C0">
        <w:rPr>
          <w:rFonts w:ascii="Bookman Old Style" w:hAnsi="Bookman Old Style"/>
          <w:sz w:val="24"/>
          <w:szCs w:val="24"/>
        </w:rPr>
        <w:t>J</w:t>
      </w:r>
    </w:p>
    <w:p w:rsidR="00CD03C0" w:rsidRPr="00CD03C0" w:rsidRDefault="00CD03C0" w:rsidP="00CD03C0">
      <w:pPr>
        <w:pStyle w:val="ListParagraph"/>
        <w:spacing w:after="0" w:line="360" w:lineRule="auto"/>
        <w:ind w:left="540"/>
        <w:jc w:val="both"/>
        <w:rPr>
          <w:rFonts w:ascii="Bookman Old Style" w:hAnsi="Bookman Old Style"/>
          <w:sz w:val="24"/>
          <w:szCs w:val="24"/>
        </w:rPr>
      </w:pPr>
      <w:r w:rsidRPr="00CD03C0">
        <w:rPr>
          <w:rFonts w:ascii="Bookman Old Style" w:hAnsi="Bookman Old Style"/>
          <w:sz w:val="24"/>
          <w:szCs w:val="24"/>
        </w:rPr>
        <w:lastRenderedPageBreak/>
        <w:t>Formula:   The energy carried by one photon E = hν</w:t>
      </w:r>
    </w:p>
    <w:p w:rsidR="00CD03C0" w:rsidRPr="00CD03C0" w:rsidRDefault="00CD03C0" w:rsidP="00CD03C0">
      <w:pPr>
        <w:pStyle w:val="ListParagraph"/>
        <w:spacing w:after="0" w:line="360" w:lineRule="auto"/>
        <w:ind w:left="540"/>
        <w:jc w:val="both"/>
        <w:rPr>
          <w:rFonts w:ascii="Bookman Old Style" w:hAnsi="Bookman Old Style"/>
          <w:sz w:val="24"/>
          <w:szCs w:val="24"/>
        </w:rPr>
      </w:pPr>
      <w:r w:rsidRPr="00CD03C0">
        <w:rPr>
          <w:rFonts w:ascii="Bookman Old Style" w:hAnsi="Bookman Old Style"/>
          <w:sz w:val="24"/>
          <w:szCs w:val="24"/>
        </w:rPr>
        <w:t>The number of photons N emitted per second is given by N = E</w:t>
      </w:r>
      <w:r w:rsidRPr="00CD03C0">
        <w:rPr>
          <w:rFonts w:ascii="Bookman Old Style" w:hAnsi="Bookman Old Style"/>
          <w:sz w:val="24"/>
          <w:szCs w:val="24"/>
          <w:vertAlign w:val="subscript"/>
        </w:rPr>
        <w:t>1</w:t>
      </w:r>
      <w:r w:rsidRPr="00CD03C0">
        <w:rPr>
          <w:rFonts w:ascii="Bookman Old Style" w:hAnsi="Bookman Old Style"/>
          <w:sz w:val="24"/>
          <w:szCs w:val="24"/>
        </w:rPr>
        <w:t>/E</w:t>
      </w:r>
    </w:p>
    <w:p w:rsidR="00CD03C0" w:rsidRPr="00CD03C0" w:rsidRDefault="00CD03C0" w:rsidP="00CD03C0">
      <w:pPr>
        <w:pStyle w:val="ListParagraph"/>
        <w:spacing w:after="0" w:line="360" w:lineRule="auto"/>
        <w:ind w:left="540"/>
        <w:jc w:val="both"/>
        <w:rPr>
          <w:rFonts w:ascii="Bookman Old Style" w:hAnsi="Bookman Old Style"/>
          <w:sz w:val="24"/>
          <w:szCs w:val="24"/>
        </w:rPr>
      </w:pPr>
      <w:r w:rsidRPr="00CD03C0">
        <w:rPr>
          <w:rFonts w:ascii="Bookman Old Style" w:hAnsi="Bookman Old Style"/>
          <w:sz w:val="24"/>
          <w:szCs w:val="24"/>
        </w:rPr>
        <w:t>Ans:  E = 596.3x10</w:t>
      </w:r>
      <w:r w:rsidRPr="00CD03C0">
        <w:rPr>
          <w:rFonts w:ascii="Bookman Old Style" w:hAnsi="Bookman Old Style"/>
          <w:sz w:val="24"/>
          <w:szCs w:val="24"/>
          <w:vertAlign w:val="superscript"/>
        </w:rPr>
        <w:t>-30</w:t>
      </w:r>
      <w:r w:rsidRPr="00CD03C0">
        <w:rPr>
          <w:rFonts w:ascii="Bookman Old Style" w:hAnsi="Bookman Old Style"/>
          <w:sz w:val="24"/>
          <w:szCs w:val="24"/>
        </w:rPr>
        <w:t>J, N = 16.77x10</w:t>
      </w:r>
      <w:r w:rsidRPr="00CD03C0">
        <w:rPr>
          <w:rFonts w:ascii="Bookman Old Style" w:hAnsi="Bookman Old Style"/>
          <w:sz w:val="24"/>
          <w:szCs w:val="24"/>
          <w:vertAlign w:val="superscript"/>
        </w:rPr>
        <w:t>30</w:t>
      </w:r>
    </w:p>
    <w:p w:rsidR="00CD03C0" w:rsidRPr="00CD03C0" w:rsidRDefault="00CD03C0" w:rsidP="00CD03C0">
      <w:pPr>
        <w:pStyle w:val="ListParagraph"/>
        <w:numPr>
          <w:ilvl w:val="0"/>
          <w:numId w:val="30"/>
        </w:numPr>
        <w:spacing w:after="0" w:line="360" w:lineRule="auto"/>
        <w:ind w:left="540"/>
        <w:jc w:val="both"/>
        <w:rPr>
          <w:rFonts w:ascii="Bookman Old Style" w:hAnsi="Bookman Old Style"/>
          <w:sz w:val="24"/>
          <w:szCs w:val="24"/>
        </w:rPr>
      </w:pPr>
      <w:r w:rsidRPr="00CD03C0">
        <w:rPr>
          <w:rFonts w:ascii="Bookman Old Style" w:hAnsi="Bookman Old Style"/>
          <w:sz w:val="24"/>
          <w:szCs w:val="24"/>
        </w:rPr>
        <w:t>For a He-Ne laser at 1m and 2m distances from the laser the output beam spot diameters are 4mm and 6mm respectively. Calculate the divergence.</w:t>
      </w:r>
    </w:p>
    <w:p w:rsidR="00CD03C0" w:rsidRPr="00CD03C0" w:rsidRDefault="00CD03C0" w:rsidP="00CD03C0">
      <w:pPr>
        <w:pStyle w:val="ListParagraph"/>
        <w:spacing w:after="0" w:line="360" w:lineRule="auto"/>
        <w:ind w:left="540"/>
        <w:jc w:val="both"/>
        <w:rPr>
          <w:rFonts w:ascii="Bookman Old Style" w:hAnsi="Bookman Old Style"/>
          <w:sz w:val="24"/>
          <w:szCs w:val="24"/>
        </w:rPr>
      </w:pPr>
      <w:r w:rsidRPr="00CD03C0">
        <w:rPr>
          <w:rFonts w:ascii="Bookman Old Style" w:hAnsi="Bookman Old Style"/>
          <w:sz w:val="24"/>
          <w:szCs w:val="24"/>
        </w:rPr>
        <w:t>Sol:</w:t>
      </w:r>
    </w:p>
    <w:p w:rsidR="00CD03C0" w:rsidRPr="00CD03C0" w:rsidRDefault="00CD03C0" w:rsidP="00CD03C0">
      <w:pPr>
        <w:pStyle w:val="ListParagraph"/>
        <w:spacing w:after="0" w:line="360" w:lineRule="auto"/>
        <w:ind w:left="540"/>
        <w:jc w:val="both"/>
        <w:rPr>
          <w:rFonts w:ascii="Bookman Old Style" w:hAnsi="Bookman Old Style"/>
          <w:sz w:val="24"/>
          <w:szCs w:val="24"/>
        </w:rPr>
      </w:pPr>
      <w:r w:rsidRPr="00CD03C0">
        <w:rPr>
          <w:rFonts w:ascii="Bookman Old Style" w:hAnsi="Bookman Old Style"/>
          <w:sz w:val="24"/>
          <w:szCs w:val="24"/>
        </w:rPr>
        <w:t>Formula:   Divergence θ = (a</w:t>
      </w:r>
      <w:r w:rsidRPr="00CD03C0">
        <w:rPr>
          <w:rFonts w:ascii="Bookman Old Style" w:hAnsi="Bookman Old Style"/>
          <w:sz w:val="24"/>
          <w:szCs w:val="24"/>
          <w:vertAlign w:val="subscript"/>
        </w:rPr>
        <w:t xml:space="preserve">2 </w:t>
      </w:r>
      <w:r w:rsidRPr="00CD03C0">
        <w:rPr>
          <w:rFonts w:ascii="Bookman Old Style" w:hAnsi="Bookman Old Style"/>
          <w:sz w:val="24"/>
          <w:szCs w:val="24"/>
        </w:rPr>
        <w:t>–a</w:t>
      </w:r>
      <w:r w:rsidRPr="00CD03C0">
        <w:rPr>
          <w:rFonts w:ascii="Bookman Old Style" w:hAnsi="Bookman Old Style"/>
          <w:sz w:val="24"/>
          <w:szCs w:val="24"/>
          <w:vertAlign w:val="subscript"/>
        </w:rPr>
        <w:t>1</w:t>
      </w:r>
      <w:r w:rsidRPr="00CD03C0">
        <w:rPr>
          <w:rFonts w:ascii="Bookman Old Style" w:hAnsi="Bookman Old Style"/>
          <w:sz w:val="24"/>
          <w:szCs w:val="24"/>
        </w:rPr>
        <w:t>)/2( d</w:t>
      </w:r>
      <w:r w:rsidRPr="00CD03C0">
        <w:rPr>
          <w:rFonts w:ascii="Bookman Old Style" w:hAnsi="Bookman Old Style"/>
          <w:sz w:val="24"/>
          <w:szCs w:val="24"/>
          <w:vertAlign w:val="subscript"/>
        </w:rPr>
        <w:t>2</w:t>
      </w:r>
      <w:r w:rsidRPr="00CD03C0">
        <w:rPr>
          <w:rFonts w:ascii="Bookman Old Style" w:hAnsi="Bookman Old Style"/>
          <w:sz w:val="24"/>
          <w:szCs w:val="24"/>
        </w:rPr>
        <w:t>-d</w:t>
      </w:r>
      <w:r w:rsidRPr="00CD03C0">
        <w:rPr>
          <w:rFonts w:ascii="Bookman Old Style" w:hAnsi="Bookman Old Style"/>
          <w:sz w:val="24"/>
          <w:szCs w:val="24"/>
          <w:vertAlign w:val="subscript"/>
        </w:rPr>
        <w:t>1</w:t>
      </w:r>
      <w:r w:rsidRPr="00CD03C0">
        <w:rPr>
          <w:rFonts w:ascii="Bookman Old Style" w:hAnsi="Bookman Old Style"/>
          <w:sz w:val="24"/>
          <w:szCs w:val="24"/>
        </w:rPr>
        <w:t>)</w:t>
      </w:r>
    </w:p>
    <w:p w:rsidR="00CD03C0" w:rsidRPr="00CD03C0" w:rsidRDefault="00CD03C0" w:rsidP="00CD03C0">
      <w:pPr>
        <w:pStyle w:val="ListParagraph"/>
        <w:spacing w:after="0" w:line="360" w:lineRule="auto"/>
        <w:ind w:left="540"/>
        <w:jc w:val="both"/>
        <w:rPr>
          <w:rFonts w:ascii="Bookman Old Style" w:hAnsi="Bookman Old Style"/>
          <w:sz w:val="24"/>
          <w:szCs w:val="24"/>
        </w:rPr>
      </w:pPr>
      <w:r w:rsidRPr="00CD03C0">
        <w:rPr>
          <w:rFonts w:ascii="Bookman Old Style" w:hAnsi="Bookman Old Style"/>
          <w:sz w:val="24"/>
          <w:szCs w:val="24"/>
        </w:rPr>
        <w:t>Ans:  θ= 1m rad</w:t>
      </w:r>
    </w:p>
    <w:p w:rsidR="00CD03C0" w:rsidRPr="00CD03C0" w:rsidRDefault="00CD03C0" w:rsidP="00CD03C0">
      <w:pPr>
        <w:pStyle w:val="ListParagraph"/>
        <w:numPr>
          <w:ilvl w:val="0"/>
          <w:numId w:val="30"/>
        </w:numPr>
        <w:spacing w:after="0" w:line="360" w:lineRule="auto"/>
        <w:ind w:left="540"/>
        <w:jc w:val="both"/>
        <w:rPr>
          <w:rFonts w:ascii="Bookman Old Style" w:hAnsi="Bookman Old Style"/>
          <w:sz w:val="24"/>
          <w:szCs w:val="24"/>
        </w:rPr>
      </w:pPr>
      <w:r w:rsidRPr="00CD03C0">
        <w:rPr>
          <w:rFonts w:ascii="Bookman Old Style" w:hAnsi="Bookman Old Style"/>
          <w:sz w:val="24"/>
          <w:szCs w:val="24"/>
        </w:rPr>
        <w:t>Calculate the ratio of stimulated emission to the spontaneous emission for sodium D lines at a temperature of 250</w:t>
      </w:r>
      <w:r w:rsidRPr="00CD03C0">
        <w:rPr>
          <w:rFonts w:ascii="Bookman Old Style" w:hAnsi="Bookman Old Style"/>
          <w:sz w:val="24"/>
          <w:szCs w:val="24"/>
          <w:vertAlign w:val="superscript"/>
        </w:rPr>
        <w:t>0</w:t>
      </w:r>
      <w:r w:rsidRPr="00CD03C0">
        <w:rPr>
          <w:rFonts w:ascii="Bookman Old Style" w:hAnsi="Bookman Old Style"/>
          <w:sz w:val="24"/>
          <w:szCs w:val="24"/>
        </w:rPr>
        <w:t>C .</w:t>
      </w:r>
    </w:p>
    <w:p w:rsidR="00CD03C0" w:rsidRPr="00CD03C0" w:rsidRDefault="00CD03C0" w:rsidP="00CD03C0">
      <w:pPr>
        <w:pStyle w:val="ListParagraph"/>
        <w:spacing w:after="0" w:line="360" w:lineRule="auto"/>
        <w:ind w:left="540"/>
        <w:jc w:val="both"/>
        <w:rPr>
          <w:rFonts w:ascii="Bookman Old Style" w:hAnsi="Bookman Old Style"/>
          <w:sz w:val="24"/>
          <w:szCs w:val="24"/>
        </w:rPr>
      </w:pPr>
      <w:r w:rsidRPr="00CD03C0">
        <w:rPr>
          <w:rFonts w:ascii="Bookman Old Style" w:hAnsi="Bookman Old Style"/>
          <w:sz w:val="24"/>
          <w:szCs w:val="24"/>
        </w:rPr>
        <w:t xml:space="preserve">Sol: </w:t>
      </w:r>
    </w:p>
    <w:p w:rsidR="00CD03C0" w:rsidRPr="00CD03C0" w:rsidRDefault="00CD03C0" w:rsidP="00CD03C0">
      <w:pPr>
        <w:pStyle w:val="ListParagraph"/>
        <w:spacing w:after="0" w:line="360" w:lineRule="auto"/>
        <w:ind w:left="540"/>
        <w:jc w:val="both"/>
        <w:rPr>
          <w:rFonts w:ascii="Bookman Old Style" w:hAnsi="Bookman Old Style"/>
          <w:sz w:val="24"/>
          <w:szCs w:val="24"/>
        </w:rPr>
      </w:pPr>
      <w:r w:rsidRPr="00CD03C0">
        <w:rPr>
          <w:rFonts w:ascii="Bookman Old Style" w:hAnsi="Bookman Old Style"/>
          <w:sz w:val="24"/>
          <w:szCs w:val="24"/>
        </w:rPr>
        <w:t>Formula:  n</w:t>
      </w:r>
      <w:r w:rsidRPr="00CD03C0">
        <w:rPr>
          <w:rFonts w:ascii="Bookman Old Style" w:hAnsi="Bookman Old Style"/>
          <w:sz w:val="24"/>
          <w:szCs w:val="24"/>
          <w:vertAlign w:val="subscript"/>
        </w:rPr>
        <w:t>21</w:t>
      </w:r>
      <w:r w:rsidRPr="00CD03C0">
        <w:rPr>
          <w:rFonts w:ascii="Bookman Old Style" w:hAnsi="Bookman Old Style"/>
          <w:sz w:val="24"/>
          <w:szCs w:val="24"/>
          <w:vertAlign w:val="superscript"/>
        </w:rPr>
        <w:t>1</w:t>
      </w:r>
      <w:r w:rsidRPr="00CD03C0">
        <w:rPr>
          <w:rFonts w:ascii="Bookman Old Style" w:hAnsi="Bookman Old Style"/>
          <w:sz w:val="24"/>
          <w:szCs w:val="24"/>
        </w:rPr>
        <w:t>/n</w:t>
      </w:r>
      <w:r w:rsidRPr="00CD03C0">
        <w:rPr>
          <w:rFonts w:ascii="Bookman Old Style" w:hAnsi="Bookman Old Style"/>
          <w:sz w:val="24"/>
          <w:szCs w:val="24"/>
          <w:vertAlign w:val="subscript"/>
        </w:rPr>
        <w:t>21</w:t>
      </w:r>
      <w:r w:rsidRPr="00CD03C0">
        <w:rPr>
          <w:rFonts w:ascii="Bookman Old Style" w:hAnsi="Bookman Old Style"/>
          <w:sz w:val="24"/>
          <w:szCs w:val="24"/>
        </w:rPr>
        <w:t xml:space="preserve"> = 1/{exp(hν/kT)-1}</w:t>
      </w:r>
    </w:p>
    <w:p w:rsidR="00CD03C0" w:rsidRPr="00CD03C0" w:rsidRDefault="00CD03C0" w:rsidP="00CD03C0">
      <w:pPr>
        <w:pStyle w:val="ListParagraph"/>
        <w:spacing w:after="0" w:line="360" w:lineRule="auto"/>
        <w:ind w:left="540"/>
        <w:jc w:val="both"/>
        <w:rPr>
          <w:rFonts w:ascii="Bookman Old Style" w:hAnsi="Bookman Old Style"/>
          <w:sz w:val="24"/>
          <w:szCs w:val="24"/>
        </w:rPr>
      </w:pPr>
      <w:r w:rsidRPr="00CD03C0">
        <w:rPr>
          <w:rFonts w:ascii="Bookman Old Style" w:hAnsi="Bookman Old Style"/>
          <w:sz w:val="24"/>
          <w:szCs w:val="24"/>
        </w:rPr>
        <w:t>Ans:  5.24x10</w:t>
      </w:r>
      <w:r w:rsidRPr="00CD03C0">
        <w:rPr>
          <w:rFonts w:ascii="Bookman Old Style" w:hAnsi="Bookman Old Style"/>
          <w:sz w:val="24"/>
          <w:szCs w:val="24"/>
          <w:vertAlign w:val="superscript"/>
        </w:rPr>
        <w:t>-21</w:t>
      </w:r>
      <w:r w:rsidRPr="00CD03C0">
        <w:rPr>
          <w:rFonts w:ascii="Bookman Old Style" w:hAnsi="Bookman Old Style"/>
          <w:sz w:val="24"/>
          <w:szCs w:val="24"/>
        </w:rPr>
        <w:t xml:space="preserve">                     </w:t>
      </w:r>
    </w:p>
    <w:p w:rsidR="00CD03C0" w:rsidRPr="00CD03C0" w:rsidRDefault="00CD03C0" w:rsidP="00CD03C0">
      <w:pPr>
        <w:pStyle w:val="ListParagraph"/>
        <w:numPr>
          <w:ilvl w:val="0"/>
          <w:numId w:val="30"/>
        </w:numPr>
        <w:spacing w:after="0" w:line="360" w:lineRule="auto"/>
        <w:ind w:left="540"/>
        <w:jc w:val="both"/>
        <w:rPr>
          <w:rFonts w:ascii="Bookman Old Style" w:hAnsi="Bookman Old Style"/>
          <w:sz w:val="24"/>
          <w:szCs w:val="24"/>
        </w:rPr>
      </w:pPr>
      <w:r w:rsidRPr="00CD03C0">
        <w:rPr>
          <w:rFonts w:ascii="Bookman Old Style" w:hAnsi="Bookman Old Style"/>
          <w:sz w:val="24"/>
          <w:szCs w:val="24"/>
        </w:rPr>
        <w:t>Calculalte the energy difference in eV between the two energy levels of the Neon atoms of a Helium – Neon gas laser, the transitions between these levels results in the emission of a light of wavelength λ=632.8nm.</w:t>
      </w:r>
    </w:p>
    <w:p w:rsidR="00CD03C0" w:rsidRPr="00CD03C0" w:rsidRDefault="00CD03C0" w:rsidP="00CD03C0">
      <w:pPr>
        <w:pStyle w:val="ListParagraph"/>
        <w:spacing w:after="0" w:line="360" w:lineRule="auto"/>
        <w:ind w:left="540"/>
        <w:jc w:val="both"/>
        <w:rPr>
          <w:rFonts w:ascii="Bookman Old Style" w:hAnsi="Bookman Old Style"/>
          <w:sz w:val="24"/>
          <w:szCs w:val="24"/>
        </w:rPr>
      </w:pPr>
      <w:r w:rsidRPr="00CD03C0">
        <w:rPr>
          <w:rFonts w:ascii="Bookman Old Style" w:hAnsi="Bookman Old Style"/>
          <w:sz w:val="24"/>
          <w:szCs w:val="24"/>
        </w:rPr>
        <w:t>Sol:</w:t>
      </w:r>
    </w:p>
    <w:p w:rsidR="00CD03C0" w:rsidRPr="00CD03C0" w:rsidRDefault="00CD03C0" w:rsidP="00CD03C0">
      <w:pPr>
        <w:pStyle w:val="ListParagraph"/>
        <w:spacing w:after="0" w:line="360" w:lineRule="auto"/>
        <w:ind w:left="540"/>
        <w:jc w:val="both"/>
        <w:rPr>
          <w:rFonts w:ascii="Bookman Old Style" w:hAnsi="Bookman Old Style"/>
          <w:sz w:val="24"/>
          <w:szCs w:val="24"/>
        </w:rPr>
      </w:pPr>
      <w:r w:rsidRPr="00CD03C0">
        <w:rPr>
          <w:rFonts w:ascii="Bookman Old Style" w:hAnsi="Bookman Old Style"/>
          <w:sz w:val="24"/>
          <w:szCs w:val="24"/>
        </w:rPr>
        <w:t>Formula:  E</w:t>
      </w:r>
      <w:r w:rsidRPr="00CD03C0">
        <w:rPr>
          <w:rFonts w:ascii="Bookman Old Style" w:hAnsi="Bookman Old Style"/>
          <w:sz w:val="24"/>
          <w:szCs w:val="24"/>
          <w:vertAlign w:val="subscript"/>
        </w:rPr>
        <w:t xml:space="preserve">2 </w:t>
      </w:r>
      <w:r w:rsidRPr="00CD03C0">
        <w:rPr>
          <w:rFonts w:ascii="Bookman Old Style" w:hAnsi="Bookman Old Style"/>
          <w:sz w:val="24"/>
          <w:szCs w:val="24"/>
        </w:rPr>
        <w:t>–E</w:t>
      </w:r>
      <w:r w:rsidRPr="00CD03C0">
        <w:rPr>
          <w:rFonts w:ascii="Bookman Old Style" w:hAnsi="Bookman Old Style"/>
          <w:sz w:val="24"/>
          <w:szCs w:val="24"/>
          <w:vertAlign w:val="subscript"/>
        </w:rPr>
        <w:t>1</w:t>
      </w:r>
      <w:r w:rsidRPr="00CD03C0">
        <w:rPr>
          <w:rFonts w:ascii="Bookman Old Style" w:hAnsi="Bookman Old Style"/>
          <w:sz w:val="24"/>
          <w:szCs w:val="24"/>
        </w:rPr>
        <w:t xml:space="preserve"> = hν = hc/λ</w:t>
      </w:r>
    </w:p>
    <w:p w:rsidR="00CD03C0" w:rsidRPr="00CD03C0" w:rsidRDefault="00CD03C0" w:rsidP="00CD03C0">
      <w:pPr>
        <w:pStyle w:val="ListParagraph"/>
        <w:spacing w:after="0" w:line="360" w:lineRule="auto"/>
        <w:ind w:left="540"/>
        <w:jc w:val="both"/>
        <w:rPr>
          <w:rFonts w:ascii="Bookman Old Style" w:hAnsi="Bookman Old Style"/>
          <w:sz w:val="24"/>
          <w:szCs w:val="24"/>
        </w:rPr>
      </w:pPr>
      <w:r w:rsidRPr="00CD03C0">
        <w:rPr>
          <w:rFonts w:ascii="Bookman Old Style" w:hAnsi="Bookman Old Style"/>
          <w:sz w:val="24"/>
          <w:szCs w:val="24"/>
        </w:rPr>
        <w:t>Ans:  1.96eV</w:t>
      </w:r>
    </w:p>
    <w:p w:rsidR="00CD03C0" w:rsidRPr="00CD03C0" w:rsidRDefault="00CD03C0" w:rsidP="00CD03C0">
      <w:pPr>
        <w:pStyle w:val="ListParagraph"/>
        <w:numPr>
          <w:ilvl w:val="0"/>
          <w:numId w:val="30"/>
        </w:numPr>
        <w:spacing w:after="0" w:line="360" w:lineRule="auto"/>
        <w:ind w:left="540"/>
        <w:jc w:val="both"/>
        <w:rPr>
          <w:rFonts w:ascii="Bookman Old Style" w:hAnsi="Bookman Old Style"/>
          <w:sz w:val="24"/>
          <w:szCs w:val="24"/>
        </w:rPr>
      </w:pPr>
      <w:r w:rsidRPr="00CD03C0">
        <w:rPr>
          <w:rFonts w:ascii="Bookman Old Style" w:hAnsi="Bookman Old Style"/>
          <w:sz w:val="24"/>
          <w:szCs w:val="24"/>
        </w:rPr>
        <w:t>Find the ratio of population of the two energy states of the Ruby laser, the transition between which is responsible for the emission of photon of wavelength λ = 6928</w:t>
      </w:r>
      <w:r w:rsidRPr="00CD03C0">
        <w:rPr>
          <w:rFonts w:ascii="Bookman Old Style" w:hAnsi="Times New Roman"/>
          <w:sz w:val="24"/>
          <w:szCs w:val="24"/>
        </w:rPr>
        <w:t>Ȧ</w:t>
      </w:r>
      <w:r w:rsidRPr="00CD03C0">
        <w:rPr>
          <w:rFonts w:ascii="Bookman Old Style" w:hAnsi="Bookman Old Style"/>
          <w:sz w:val="24"/>
          <w:szCs w:val="24"/>
        </w:rPr>
        <w:t>. Assume the ambient temperature as 18K.</w:t>
      </w:r>
    </w:p>
    <w:p w:rsidR="00CD03C0" w:rsidRPr="00CD03C0" w:rsidRDefault="00CD03C0" w:rsidP="00CD03C0">
      <w:pPr>
        <w:pStyle w:val="ListParagraph"/>
        <w:spacing w:after="0" w:line="360" w:lineRule="auto"/>
        <w:ind w:left="540"/>
        <w:jc w:val="both"/>
        <w:rPr>
          <w:rFonts w:ascii="Bookman Old Style" w:hAnsi="Bookman Old Style"/>
          <w:sz w:val="24"/>
          <w:szCs w:val="24"/>
        </w:rPr>
      </w:pPr>
      <w:r w:rsidRPr="00CD03C0">
        <w:rPr>
          <w:rFonts w:ascii="Bookman Old Style" w:hAnsi="Bookman Old Style"/>
          <w:sz w:val="24"/>
          <w:szCs w:val="24"/>
        </w:rPr>
        <w:t>Sol:</w:t>
      </w:r>
    </w:p>
    <w:p w:rsidR="00CD03C0" w:rsidRPr="00CD03C0" w:rsidRDefault="00CD03C0" w:rsidP="00CD03C0">
      <w:pPr>
        <w:pStyle w:val="ListParagraph"/>
        <w:spacing w:after="0" w:line="360" w:lineRule="auto"/>
        <w:ind w:left="540"/>
        <w:jc w:val="both"/>
        <w:rPr>
          <w:rFonts w:ascii="Bookman Old Style" w:hAnsi="Bookman Old Style"/>
          <w:sz w:val="24"/>
          <w:szCs w:val="24"/>
        </w:rPr>
      </w:pPr>
      <w:r w:rsidRPr="00CD03C0">
        <w:rPr>
          <w:rFonts w:ascii="Bookman Old Style" w:hAnsi="Bookman Old Style"/>
          <w:sz w:val="24"/>
          <w:szCs w:val="24"/>
        </w:rPr>
        <w:t>Formula:   N = N</w:t>
      </w:r>
      <w:r w:rsidRPr="00CD03C0">
        <w:rPr>
          <w:rFonts w:ascii="Bookman Old Style" w:hAnsi="Bookman Old Style"/>
          <w:sz w:val="24"/>
          <w:szCs w:val="24"/>
          <w:vertAlign w:val="subscript"/>
        </w:rPr>
        <w:t>0</w:t>
      </w:r>
      <w:r w:rsidRPr="00CD03C0">
        <w:rPr>
          <w:rFonts w:ascii="Bookman Old Style" w:hAnsi="Bookman Old Style"/>
          <w:sz w:val="24"/>
          <w:szCs w:val="24"/>
        </w:rPr>
        <w:t>.exp(-E/k</w:t>
      </w:r>
      <w:r w:rsidRPr="00CD03C0">
        <w:rPr>
          <w:rFonts w:ascii="Bookman Old Style" w:hAnsi="Bookman Old Style"/>
          <w:sz w:val="24"/>
          <w:szCs w:val="24"/>
          <w:vertAlign w:val="subscript"/>
        </w:rPr>
        <w:t>B</w:t>
      </w:r>
      <w:r w:rsidRPr="00CD03C0">
        <w:rPr>
          <w:rFonts w:ascii="Bookman Old Style" w:hAnsi="Bookman Old Style"/>
          <w:sz w:val="24"/>
          <w:szCs w:val="24"/>
        </w:rPr>
        <w:t>T), ΔE = hc/λ</w:t>
      </w:r>
    </w:p>
    <w:p w:rsidR="00CD03C0" w:rsidRPr="00CD03C0" w:rsidRDefault="00CD03C0" w:rsidP="00CD03C0">
      <w:pPr>
        <w:pStyle w:val="ListParagraph"/>
        <w:spacing w:after="0" w:line="360" w:lineRule="auto"/>
        <w:ind w:left="540"/>
        <w:jc w:val="both"/>
        <w:rPr>
          <w:rFonts w:ascii="Bookman Old Style" w:hAnsi="Bookman Old Style"/>
          <w:sz w:val="24"/>
          <w:szCs w:val="24"/>
        </w:rPr>
      </w:pPr>
      <w:r w:rsidRPr="00CD03C0">
        <w:rPr>
          <w:rFonts w:ascii="Bookman Old Style" w:hAnsi="Bookman Old Style"/>
          <w:sz w:val="24"/>
          <w:szCs w:val="24"/>
        </w:rPr>
        <w:t>Ans:  N</w:t>
      </w:r>
      <w:r w:rsidRPr="00CD03C0">
        <w:rPr>
          <w:rFonts w:ascii="Bookman Old Style" w:hAnsi="Bookman Old Style"/>
          <w:sz w:val="24"/>
          <w:szCs w:val="24"/>
          <w:vertAlign w:val="subscript"/>
        </w:rPr>
        <w:t>2</w:t>
      </w:r>
      <w:r w:rsidRPr="00CD03C0">
        <w:rPr>
          <w:rFonts w:ascii="Bookman Old Style" w:hAnsi="Bookman Old Style"/>
          <w:sz w:val="24"/>
          <w:szCs w:val="24"/>
        </w:rPr>
        <w:t>/N</w:t>
      </w:r>
      <w:r w:rsidRPr="00CD03C0">
        <w:rPr>
          <w:rFonts w:ascii="Bookman Old Style" w:hAnsi="Bookman Old Style"/>
          <w:sz w:val="24"/>
          <w:szCs w:val="24"/>
          <w:vertAlign w:val="subscript"/>
        </w:rPr>
        <w:t>1</w:t>
      </w:r>
      <w:r w:rsidRPr="00CD03C0">
        <w:rPr>
          <w:rFonts w:ascii="Bookman Old Style" w:hAnsi="Bookman Old Style"/>
          <w:sz w:val="24"/>
          <w:szCs w:val="24"/>
        </w:rPr>
        <w:t xml:space="preserve"> = 8.85x10</w:t>
      </w:r>
      <w:r w:rsidRPr="00CD03C0">
        <w:rPr>
          <w:rFonts w:ascii="Bookman Old Style" w:hAnsi="Bookman Old Style"/>
          <w:sz w:val="24"/>
          <w:szCs w:val="24"/>
          <w:vertAlign w:val="superscript"/>
        </w:rPr>
        <w:t>-32</w:t>
      </w:r>
    </w:p>
    <w:p w:rsidR="00CD03C0" w:rsidRPr="00CD03C0" w:rsidRDefault="00CD03C0" w:rsidP="00CD03C0">
      <w:pPr>
        <w:pStyle w:val="ListParagraph"/>
        <w:numPr>
          <w:ilvl w:val="0"/>
          <w:numId w:val="30"/>
        </w:numPr>
        <w:spacing w:after="0" w:line="360" w:lineRule="auto"/>
        <w:ind w:left="540"/>
        <w:jc w:val="both"/>
        <w:rPr>
          <w:rFonts w:ascii="Bookman Old Style" w:hAnsi="Bookman Old Style"/>
          <w:sz w:val="24"/>
          <w:szCs w:val="24"/>
        </w:rPr>
      </w:pPr>
      <w:r w:rsidRPr="00CD03C0">
        <w:rPr>
          <w:rFonts w:ascii="Bookman Old Style" w:hAnsi="Bookman Old Style"/>
          <w:sz w:val="24"/>
          <w:szCs w:val="24"/>
        </w:rPr>
        <w:t>Calculate the wavelength of emission from GaAs material whose band gap is 1.44eV.</w:t>
      </w:r>
    </w:p>
    <w:p w:rsidR="00CD03C0" w:rsidRPr="00CD03C0" w:rsidRDefault="00CD03C0" w:rsidP="00CD03C0">
      <w:pPr>
        <w:pStyle w:val="ListParagraph"/>
        <w:spacing w:after="0" w:line="360" w:lineRule="auto"/>
        <w:ind w:left="540"/>
        <w:jc w:val="both"/>
        <w:rPr>
          <w:rFonts w:ascii="Bookman Old Style" w:hAnsi="Bookman Old Style"/>
          <w:sz w:val="24"/>
          <w:szCs w:val="24"/>
        </w:rPr>
      </w:pPr>
      <w:r w:rsidRPr="00CD03C0">
        <w:rPr>
          <w:rFonts w:ascii="Bookman Old Style" w:hAnsi="Bookman Old Style"/>
          <w:sz w:val="24"/>
          <w:szCs w:val="24"/>
        </w:rPr>
        <w:lastRenderedPageBreak/>
        <w:t>Sol:</w:t>
      </w:r>
    </w:p>
    <w:p w:rsidR="00CD03C0" w:rsidRPr="00CD03C0" w:rsidRDefault="00CD03C0" w:rsidP="00CD03C0">
      <w:pPr>
        <w:pStyle w:val="ListParagraph"/>
        <w:spacing w:after="0" w:line="360" w:lineRule="auto"/>
        <w:ind w:left="540"/>
        <w:jc w:val="both"/>
        <w:rPr>
          <w:rFonts w:ascii="Bookman Old Style" w:hAnsi="Bookman Old Style"/>
          <w:sz w:val="24"/>
          <w:szCs w:val="24"/>
        </w:rPr>
      </w:pPr>
      <w:r w:rsidRPr="00CD03C0">
        <w:rPr>
          <w:rFonts w:ascii="Bookman Old Style" w:hAnsi="Bookman Old Style"/>
          <w:sz w:val="24"/>
          <w:szCs w:val="24"/>
        </w:rPr>
        <w:t>Formula:  λ = hc/E</w:t>
      </w:r>
      <w:r w:rsidRPr="00CD03C0">
        <w:rPr>
          <w:rFonts w:ascii="Bookman Old Style" w:hAnsi="Bookman Old Style"/>
          <w:sz w:val="24"/>
          <w:szCs w:val="24"/>
          <w:vertAlign w:val="subscript"/>
        </w:rPr>
        <w:t>g</w:t>
      </w:r>
    </w:p>
    <w:p w:rsidR="00CD03C0" w:rsidRPr="00CD03C0" w:rsidRDefault="00CD03C0" w:rsidP="00CD03C0">
      <w:pPr>
        <w:pStyle w:val="ListParagraph"/>
        <w:spacing w:after="0" w:line="360" w:lineRule="auto"/>
        <w:ind w:left="540"/>
        <w:jc w:val="both"/>
        <w:rPr>
          <w:rFonts w:ascii="Bookman Old Style" w:hAnsi="Bookman Old Style"/>
          <w:sz w:val="24"/>
          <w:szCs w:val="24"/>
        </w:rPr>
      </w:pPr>
      <w:r w:rsidRPr="00CD03C0">
        <w:rPr>
          <w:rFonts w:ascii="Bookman Old Style" w:hAnsi="Bookman Old Style"/>
          <w:sz w:val="24"/>
          <w:szCs w:val="24"/>
        </w:rPr>
        <w:t>Ans:  8628</w:t>
      </w:r>
      <w:r w:rsidRPr="00CD03C0">
        <w:rPr>
          <w:rFonts w:ascii="Bookman Old Style" w:hAnsi="Times New Roman"/>
          <w:sz w:val="24"/>
          <w:szCs w:val="24"/>
        </w:rPr>
        <w:t>Ȧ</w:t>
      </w:r>
    </w:p>
    <w:p w:rsidR="00CD03C0" w:rsidRPr="00CD03C0" w:rsidRDefault="00CD03C0" w:rsidP="00CD03C0">
      <w:pPr>
        <w:pStyle w:val="ListParagraph"/>
        <w:numPr>
          <w:ilvl w:val="0"/>
          <w:numId w:val="30"/>
        </w:numPr>
        <w:spacing w:after="0" w:line="360" w:lineRule="auto"/>
        <w:ind w:left="540"/>
        <w:jc w:val="both"/>
        <w:rPr>
          <w:rFonts w:ascii="Bookman Old Style" w:hAnsi="Bookman Old Style"/>
          <w:sz w:val="24"/>
          <w:szCs w:val="24"/>
        </w:rPr>
      </w:pPr>
      <w:r w:rsidRPr="00CD03C0">
        <w:rPr>
          <w:rFonts w:ascii="Bookman Old Style" w:hAnsi="Bookman Old Style"/>
          <w:sz w:val="24"/>
          <w:szCs w:val="24"/>
        </w:rPr>
        <w:t>A He-Ne gas laser of wavelength 6328</w:t>
      </w:r>
      <w:r w:rsidRPr="00CD03C0">
        <w:rPr>
          <w:rFonts w:ascii="Bookman Old Style" w:hAnsi="Times New Roman"/>
          <w:sz w:val="24"/>
          <w:szCs w:val="24"/>
        </w:rPr>
        <w:t>Ȧ</w:t>
      </w:r>
      <w:r w:rsidRPr="00CD03C0">
        <w:rPr>
          <w:rFonts w:ascii="Bookman Old Style" w:hAnsi="Bookman Old Style"/>
          <w:sz w:val="24"/>
          <w:szCs w:val="24"/>
        </w:rPr>
        <w:t xml:space="preserve"> has an output power of 2.3mW. How many photons are emitted per each minute when it is operated.</w:t>
      </w:r>
    </w:p>
    <w:p w:rsidR="00CD03C0" w:rsidRPr="00CD03C0" w:rsidRDefault="00CD03C0" w:rsidP="00CD03C0">
      <w:pPr>
        <w:pStyle w:val="ListParagraph"/>
        <w:spacing w:after="0" w:line="360" w:lineRule="auto"/>
        <w:ind w:left="540"/>
        <w:jc w:val="both"/>
        <w:rPr>
          <w:rFonts w:ascii="Bookman Old Style" w:hAnsi="Bookman Old Style"/>
          <w:sz w:val="24"/>
          <w:szCs w:val="24"/>
        </w:rPr>
      </w:pPr>
      <w:r w:rsidRPr="00CD03C0">
        <w:rPr>
          <w:rFonts w:ascii="Bookman Old Style" w:hAnsi="Bookman Old Style"/>
          <w:sz w:val="24"/>
          <w:szCs w:val="24"/>
        </w:rPr>
        <w:t>Sol:</w:t>
      </w:r>
    </w:p>
    <w:p w:rsidR="00CD03C0" w:rsidRPr="00CD03C0" w:rsidRDefault="00CD03C0" w:rsidP="00CD03C0">
      <w:pPr>
        <w:pStyle w:val="ListParagraph"/>
        <w:spacing w:after="0" w:line="360" w:lineRule="auto"/>
        <w:ind w:left="540"/>
        <w:jc w:val="both"/>
        <w:rPr>
          <w:rFonts w:ascii="Bookman Old Style" w:hAnsi="Bookman Old Style"/>
          <w:sz w:val="24"/>
          <w:szCs w:val="24"/>
        </w:rPr>
      </w:pPr>
      <w:r w:rsidRPr="00CD03C0">
        <w:rPr>
          <w:rFonts w:ascii="Bookman Old Style" w:hAnsi="Bookman Old Style"/>
          <w:sz w:val="24"/>
          <w:szCs w:val="24"/>
        </w:rPr>
        <w:t>Formula:   power = nhc/λ.</w:t>
      </w:r>
    </w:p>
    <w:p w:rsidR="00CD03C0" w:rsidRPr="00CD03C0" w:rsidRDefault="00CD03C0" w:rsidP="00CD03C0">
      <w:pPr>
        <w:pStyle w:val="ListParagraph"/>
        <w:spacing w:after="0" w:line="360" w:lineRule="auto"/>
        <w:ind w:left="540"/>
        <w:jc w:val="both"/>
        <w:rPr>
          <w:rFonts w:ascii="Bookman Old Style" w:hAnsi="Bookman Old Style"/>
          <w:sz w:val="24"/>
          <w:szCs w:val="24"/>
        </w:rPr>
      </w:pPr>
      <w:r w:rsidRPr="00CD03C0">
        <w:rPr>
          <w:rFonts w:ascii="Bookman Old Style" w:hAnsi="Bookman Old Style"/>
          <w:sz w:val="24"/>
          <w:szCs w:val="24"/>
        </w:rPr>
        <w:t>Ans:  n = 4.39x10</w:t>
      </w:r>
      <w:r w:rsidRPr="00CD03C0">
        <w:rPr>
          <w:rFonts w:ascii="Bookman Old Style" w:hAnsi="Bookman Old Style"/>
          <w:sz w:val="24"/>
          <w:szCs w:val="24"/>
          <w:vertAlign w:val="superscript"/>
        </w:rPr>
        <w:t>17</w:t>
      </w:r>
      <w:r w:rsidRPr="00CD03C0">
        <w:rPr>
          <w:rFonts w:ascii="Bookman Old Style" w:hAnsi="Bookman Old Style"/>
          <w:sz w:val="24"/>
          <w:szCs w:val="24"/>
        </w:rPr>
        <w:t xml:space="preserve"> photons per minute.</w:t>
      </w:r>
    </w:p>
    <w:p w:rsidR="00CD03C0" w:rsidRPr="00CD03C0" w:rsidRDefault="00CD03C0" w:rsidP="00CD03C0">
      <w:pPr>
        <w:spacing w:after="0" w:line="360" w:lineRule="auto"/>
        <w:jc w:val="both"/>
        <w:rPr>
          <w:rFonts w:ascii="Bookman Old Style" w:hAnsi="Bookman Old Style"/>
          <w:b/>
          <w:bCs/>
          <w:sz w:val="24"/>
          <w:szCs w:val="24"/>
        </w:rPr>
      </w:pPr>
      <w:r w:rsidRPr="00CD03C0">
        <w:rPr>
          <w:rFonts w:ascii="Bookman Old Style" w:hAnsi="Bookman Old Style"/>
          <w:b/>
          <w:bCs/>
          <w:sz w:val="24"/>
          <w:szCs w:val="24"/>
        </w:rPr>
        <w:t xml:space="preserve"> SESSION-7</w:t>
      </w:r>
    </w:p>
    <w:p w:rsidR="00CD03C0" w:rsidRPr="00CD03C0" w:rsidRDefault="00CD03C0" w:rsidP="00CD03C0">
      <w:pPr>
        <w:spacing w:after="0" w:line="360" w:lineRule="auto"/>
        <w:jc w:val="both"/>
        <w:rPr>
          <w:rFonts w:ascii="Bookman Old Style" w:hAnsi="Bookman Old Style"/>
          <w:b/>
          <w:bCs/>
          <w:sz w:val="24"/>
          <w:szCs w:val="24"/>
        </w:rPr>
      </w:pPr>
      <w:r w:rsidRPr="00CD03C0">
        <w:rPr>
          <w:rFonts w:ascii="Bookman Old Style" w:hAnsi="Bookman Old Style"/>
          <w:b/>
          <w:bCs/>
          <w:color w:val="FF0000"/>
          <w:sz w:val="24"/>
          <w:szCs w:val="24"/>
        </w:rPr>
        <w:t>Topic-1:</w:t>
      </w:r>
      <w:r w:rsidRPr="00CD03C0">
        <w:rPr>
          <w:rFonts w:ascii="Bookman Old Style" w:hAnsi="Bookman Old Style"/>
          <w:b/>
          <w:bCs/>
          <w:sz w:val="24"/>
          <w:szCs w:val="24"/>
        </w:rPr>
        <w:t xml:space="preserve"> Exercise Problems</w:t>
      </w:r>
    </w:p>
    <w:p w:rsidR="00CD03C0" w:rsidRPr="00CD03C0" w:rsidRDefault="00CD03C0" w:rsidP="00CD03C0">
      <w:pPr>
        <w:pStyle w:val="ListParagraph"/>
        <w:numPr>
          <w:ilvl w:val="0"/>
          <w:numId w:val="31"/>
        </w:numPr>
        <w:spacing w:after="0" w:line="360" w:lineRule="auto"/>
        <w:jc w:val="both"/>
        <w:rPr>
          <w:rFonts w:ascii="Bookman Old Style" w:hAnsi="Bookman Old Style"/>
          <w:sz w:val="24"/>
          <w:szCs w:val="24"/>
        </w:rPr>
      </w:pPr>
      <w:r w:rsidRPr="00CD03C0">
        <w:rPr>
          <w:rFonts w:ascii="Bookman Old Style" w:hAnsi="Bookman Old Style"/>
          <w:sz w:val="24"/>
          <w:szCs w:val="24"/>
        </w:rPr>
        <w:t>A photon has a wavelength of 1.1</w:t>
      </w:r>
      <w:r w:rsidRPr="00CD03C0">
        <w:rPr>
          <w:rFonts w:ascii="Bookman Old Style" w:hAnsi="Times New Roman"/>
          <w:sz w:val="24"/>
          <w:szCs w:val="24"/>
        </w:rPr>
        <w:t>Ȧ</w:t>
      </w:r>
      <w:r w:rsidRPr="00CD03C0">
        <w:rPr>
          <w:rFonts w:ascii="Bookman Old Style" w:hAnsi="Bookman Old Style"/>
          <w:sz w:val="24"/>
          <w:szCs w:val="24"/>
        </w:rPr>
        <w:t>. Calculate (a) the energy of the photon in eV and (b) the momentum of the photon.</w:t>
      </w:r>
    </w:p>
    <w:p w:rsidR="00CD03C0" w:rsidRPr="00CD03C0" w:rsidRDefault="00CD03C0" w:rsidP="00CD03C0">
      <w:pPr>
        <w:pStyle w:val="ListParagraph"/>
        <w:numPr>
          <w:ilvl w:val="0"/>
          <w:numId w:val="31"/>
        </w:numPr>
        <w:spacing w:after="0" w:line="360" w:lineRule="auto"/>
        <w:jc w:val="both"/>
        <w:rPr>
          <w:rFonts w:ascii="Bookman Old Style" w:hAnsi="Bookman Old Style"/>
          <w:sz w:val="24"/>
          <w:szCs w:val="24"/>
        </w:rPr>
      </w:pPr>
      <w:r w:rsidRPr="00CD03C0">
        <w:rPr>
          <w:rFonts w:ascii="Bookman Old Style" w:hAnsi="Bookman Old Style"/>
          <w:sz w:val="24"/>
          <w:szCs w:val="24"/>
        </w:rPr>
        <w:t>Calculate the relative population of Na atoms in Na lamp in the first excited state and in the ground state at a temperature of 300</w:t>
      </w:r>
      <w:r w:rsidRPr="00CD03C0">
        <w:rPr>
          <w:rFonts w:ascii="Bookman Old Style" w:hAnsi="Bookman Old Style"/>
          <w:sz w:val="24"/>
          <w:szCs w:val="24"/>
          <w:vertAlign w:val="superscript"/>
        </w:rPr>
        <w:t>0</w:t>
      </w:r>
      <w:r w:rsidRPr="00CD03C0">
        <w:rPr>
          <w:rFonts w:ascii="Bookman Old Style" w:hAnsi="Bookman Old Style"/>
          <w:sz w:val="24"/>
          <w:szCs w:val="24"/>
        </w:rPr>
        <w:t>C. Assume λ=590nm.</w:t>
      </w:r>
    </w:p>
    <w:p w:rsidR="00CD03C0" w:rsidRPr="00CD03C0" w:rsidRDefault="00CD03C0" w:rsidP="00CD03C0">
      <w:pPr>
        <w:pStyle w:val="ListParagraph"/>
        <w:numPr>
          <w:ilvl w:val="0"/>
          <w:numId w:val="31"/>
        </w:numPr>
        <w:spacing w:after="0" w:line="360" w:lineRule="auto"/>
        <w:jc w:val="both"/>
        <w:rPr>
          <w:rFonts w:ascii="Bookman Old Style" w:hAnsi="Bookman Old Style"/>
          <w:sz w:val="24"/>
          <w:szCs w:val="24"/>
        </w:rPr>
      </w:pPr>
      <w:r w:rsidRPr="00CD03C0">
        <w:rPr>
          <w:rFonts w:ascii="Bookman Old Style" w:hAnsi="Bookman Old Style"/>
          <w:sz w:val="24"/>
          <w:szCs w:val="24"/>
        </w:rPr>
        <w:t>Determine the ratio of stimulated emission to the spontaneous emission at a temperature of 300</w:t>
      </w:r>
      <w:r w:rsidRPr="00CD03C0">
        <w:rPr>
          <w:rFonts w:ascii="Bookman Old Style" w:hAnsi="Bookman Old Style"/>
          <w:sz w:val="24"/>
          <w:szCs w:val="24"/>
          <w:vertAlign w:val="superscript"/>
        </w:rPr>
        <w:t>0</w:t>
      </w:r>
      <w:r w:rsidRPr="00CD03C0">
        <w:rPr>
          <w:rFonts w:ascii="Bookman Old Style" w:hAnsi="Bookman Old Style"/>
          <w:sz w:val="24"/>
          <w:szCs w:val="24"/>
        </w:rPr>
        <w:t>C for Na D lines.</w:t>
      </w:r>
    </w:p>
    <w:p w:rsidR="00CD03C0" w:rsidRPr="00CD03C0" w:rsidRDefault="00CD03C0" w:rsidP="00CD03C0">
      <w:pPr>
        <w:pStyle w:val="ListParagraph"/>
        <w:numPr>
          <w:ilvl w:val="0"/>
          <w:numId w:val="31"/>
        </w:numPr>
        <w:spacing w:after="0" w:line="360" w:lineRule="auto"/>
        <w:jc w:val="both"/>
        <w:rPr>
          <w:rFonts w:ascii="Bookman Old Style" w:hAnsi="Bookman Old Style"/>
          <w:sz w:val="24"/>
          <w:szCs w:val="24"/>
        </w:rPr>
      </w:pPr>
      <w:r w:rsidRPr="00CD03C0">
        <w:rPr>
          <w:rFonts w:ascii="Bookman Old Style" w:hAnsi="Bookman Old Style"/>
          <w:sz w:val="24"/>
          <w:szCs w:val="24"/>
        </w:rPr>
        <w:t>The power output of a particular He-Ne laser is 4mW. Assuming the wavelength of the He-Ne laser to be 632.8nm, calculate the number of photons emitted per minute during the lasers operation.</w:t>
      </w:r>
    </w:p>
    <w:p w:rsidR="00CD03C0" w:rsidRPr="00CD03C0" w:rsidRDefault="00CD03C0" w:rsidP="00CD03C0">
      <w:pPr>
        <w:pStyle w:val="ListParagraph"/>
        <w:numPr>
          <w:ilvl w:val="0"/>
          <w:numId w:val="31"/>
        </w:numPr>
        <w:spacing w:after="0" w:line="360" w:lineRule="auto"/>
        <w:jc w:val="both"/>
        <w:rPr>
          <w:rFonts w:ascii="Bookman Old Style" w:hAnsi="Bookman Old Style"/>
          <w:sz w:val="24"/>
          <w:szCs w:val="24"/>
        </w:rPr>
      </w:pPr>
      <w:r w:rsidRPr="00CD03C0">
        <w:rPr>
          <w:rFonts w:ascii="Bookman Old Style" w:hAnsi="Bookman Old Style"/>
          <w:sz w:val="24"/>
          <w:szCs w:val="24"/>
        </w:rPr>
        <w:t>In GaAs diode laser has peak emission at wavelength λ=8240</w:t>
      </w:r>
      <w:r w:rsidRPr="00CD03C0">
        <w:rPr>
          <w:rFonts w:ascii="Bookman Old Style" w:hAnsi="Times New Roman"/>
          <w:sz w:val="24"/>
          <w:szCs w:val="24"/>
        </w:rPr>
        <w:t>Ȧ</w:t>
      </w:r>
      <w:r w:rsidRPr="00CD03C0">
        <w:rPr>
          <w:rFonts w:ascii="Bookman Old Style" w:hAnsi="Bookman Old Style"/>
          <w:sz w:val="24"/>
          <w:szCs w:val="24"/>
        </w:rPr>
        <w:t>. Calculate its energy gap in eV.</w:t>
      </w:r>
    </w:p>
    <w:p w:rsidR="00CD03C0" w:rsidRPr="00CD03C0" w:rsidRDefault="00CD03C0" w:rsidP="00CD03C0">
      <w:pPr>
        <w:spacing w:after="0" w:line="360" w:lineRule="auto"/>
        <w:jc w:val="both"/>
        <w:rPr>
          <w:rFonts w:ascii="Bookman Old Style" w:hAnsi="Bookman Old Style"/>
          <w:b/>
          <w:sz w:val="24"/>
          <w:szCs w:val="24"/>
        </w:rPr>
      </w:pPr>
      <w:r w:rsidRPr="00CD03C0">
        <w:rPr>
          <w:rFonts w:ascii="Bookman Old Style" w:hAnsi="Bookman Old Style"/>
          <w:sz w:val="24"/>
          <w:szCs w:val="24"/>
        </w:rPr>
        <w:t xml:space="preserve">      </w:t>
      </w:r>
      <w:r w:rsidRPr="00CD03C0">
        <w:rPr>
          <w:rFonts w:ascii="Bookman Old Style" w:hAnsi="Bookman Old Style"/>
          <w:b/>
          <w:bCs/>
          <w:sz w:val="24"/>
          <w:szCs w:val="24"/>
        </w:rPr>
        <w:t>Short Answer Questions:</w:t>
      </w:r>
    </w:p>
    <w:p w:rsidR="00CD03C0" w:rsidRPr="00CD03C0" w:rsidRDefault="00CD03C0" w:rsidP="00CD03C0">
      <w:pPr>
        <w:pStyle w:val="ListParagraph"/>
        <w:numPr>
          <w:ilvl w:val="0"/>
          <w:numId w:val="28"/>
        </w:numPr>
        <w:spacing w:after="0" w:line="360" w:lineRule="auto"/>
        <w:jc w:val="both"/>
        <w:rPr>
          <w:rFonts w:ascii="Bookman Old Style" w:hAnsi="Bookman Old Style"/>
          <w:sz w:val="24"/>
          <w:szCs w:val="24"/>
        </w:rPr>
      </w:pPr>
      <w:r w:rsidRPr="00CD03C0">
        <w:rPr>
          <w:rFonts w:ascii="Bookman Old Style" w:hAnsi="Bookman Old Style"/>
          <w:sz w:val="24"/>
          <w:szCs w:val="24"/>
        </w:rPr>
        <w:t>What does the term laser stand for?</w:t>
      </w:r>
    </w:p>
    <w:p w:rsidR="00CD03C0" w:rsidRPr="00CD03C0" w:rsidRDefault="00CD03C0" w:rsidP="00CD03C0">
      <w:pPr>
        <w:pStyle w:val="ListParagraph"/>
        <w:numPr>
          <w:ilvl w:val="0"/>
          <w:numId w:val="28"/>
        </w:numPr>
        <w:spacing w:after="0" w:line="360" w:lineRule="auto"/>
        <w:jc w:val="both"/>
        <w:rPr>
          <w:rFonts w:ascii="Bookman Old Style" w:hAnsi="Bookman Old Style"/>
          <w:sz w:val="24"/>
          <w:szCs w:val="24"/>
        </w:rPr>
      </w:pPr>
      <w:r w:rsidRPr="00CD03C0">
        <w:rPr>
          <w:rFonts w:ascii="Bookman Old Style" w:hAnsi="Bookman Old Style"/>
          <w:sz w:val="24"/>
          <w:szCs w:val="24"/>
        </w:rPr>
        <w:t>What is absorption of light?</w:t>
      </w:r>
    </w:p>
    <w:p w:rsidR="00CD03C0" w:rsidRPr="00CD03C0" w:rsidRDefault="00CD03C0" w:rsidP="00CD03C0">
      <w:pPr>
        <w:pStyle w:val="ListParagraph"/>
        <w:numPr>
          <w:ilvl w:val="0"/>
          <w:numId w:val="28"/>
        </w:numPr>
        <w:spacing w:after="0" w:line="360" w:lineRule="auto"/>
        <w:jc w:val="both"/>
        <w:rPr>
          <w:rFonts w:ascii="Bookman Old Style" w:hAnsi="Bookman Old Style"/>
          <w:sz w:val="24"/>
          <w:szCs w:val="24"/>
        </w:rPr>
      </w:pPr>
      <w:r w:rsidRPr="00CD03C0">
        <w:rPr>
          <w:rFonts w:ascii="Bookman Old Style" w:hAnsi="Bookman Old Style"/>
          <w:sz w:val="24"/>
          <w:szCs w:val="24"/>
        </w:rPr>
        <w:t>What is meant by spontaneous emission?</w:t>
      </w:r>
    </w:p>
    <w:p w:rsidR="00CD03C0" w:rsidRPr="00CD03C0" w:rsidRDefault="00CD03C0" w:rsidP="00CD03C0">
      <w:pPr>
        <w:pStyle w:val="ListParagraph"/>
        <w:numPr>
          <w:ilvl w:val="0"/>
          <w:numId w:val="28"/>
        </w:numPr>
        <w:spacing w:after="0" w:line="360" w:lineRule="auto"/>
        <w:jc w:val="both"/>
        <w:rPr>
          <w:rFonts w:ascii="Bookman Old Style" w:hAnsi="Bookman Old Style"/>
          <w:sz w:val="24"/>
          <w:szCs w:val="24"/>
        </w:rPr>
      </w:pPr>
      <w:r w:rsidRPr="00CD03C0">
        <w:rPr>
          <w:rFonts w:ascii="Bookman Old Style" w:hAnsi="Bookman Old Style"/>
          <w:sz w:val="24"/>
          <w:szCs w:val="24"/>
        </w:rPr>
        <w:t>What is stimulated emission?</w:t>
      </w:r>
    </w:p>
    <w:p w:rsidR="00CD03C0" w:rsidRPr="00CD03C0" w:rsidRDefault="00CD03C0" w:rsidP="00CD03C0">
      <w:pPr>
        <w:pStyle w:val="ListParagraph"/>
        <w:numPr>
          <w:ilvl w:val="0"/>
          <w:numId w:val="28"/>
        </w:numPr>
        <w:spacing w:after="0" w:line="360" w:lineRule="auto"/>
        <w:jc w:val="both"/>
        <w:rPr>
          <w:rFonts w:ascii="Bookman Old Style" w:hAnsi="Bookman Old Style"/>
          <w:sz w:val="24"/>
          <w:szCs w:val="24"/>
        </w:rPr>
      </w:pPr>
      <w:r w:rsidRPr="00CD03C0">
        <w:rPr>
          <w:rFonts w:ascii="Bookman Old Style" w:hAnsi="Bookman Old Style"/>
          <w:sz w:val="24"/>
          <w:szCs w:val="24"/>
        </w:rPr>
        <w:t>Explain the principle of laser.</w:t>
      </w:r>
    </w:p>
    <w:p w:rsidR="00CD03C0" w:rsidRPr="00CD03C0" w:rsidRDefault="00CD03C0" w:rsidP="00CD03C0">
      <w:pPr>
        <w:pStyle w:val="ListParagraph"/>
        <w:numPr>
          <w:ilvl w:val="0"/>
          <w:numId w:val="28"/>
        </w:numPr>
        <w:spacing w:after="0" w:line="360" w:lineRule="auto"/>
        <w:jc w:val="both"/>
        <w:rPr>
          <w:rFonts w:ascii="Bookman Old Style" w:hAnsi="Bookman Old Style"/>
          <w:sz w:val="24"/>
          <w:szCs w:val="24"/>
        </w:rPr>
      </w:pPr>
      <w:r w:rsidRPr="00CD03C0">
        <w:rPr>
          <w:rFonts w:ascii="Bookman Old Style" w:hAnsi="Bookman Old Style"/>
          <w:sz w:val="24"/>
          <w:szCs w:val="24"/>
        </w:rPr>
        <w:lastRenderedPageBreak/>
        <w:t>What are the conditions needed for laser action?</w:t>
      </w:r>
    </w:p>
    <w:p w:rsidR="00CD03C0" w:rsidRPr="00CD03C0" w:rsidRDefault="00CD03C0" w:rsidP="00CD03C0">
      <w:pPr>
        <w:pStyle w:val="ListParagraph"/>
        <w:numPr>
          <w:ilvl w:val="0"/>
          <w:numId w:val="28"/>
        </w:numPr>
        <w:spacing w:after="0" w:line="360" w:lineRule="auto"/>
        <w:jc w:val="both"/>
        <w:rPr>
          <w:rFonts w:ascii="Bookman Old Style" w:hAnsi="Bookman Old Style"/>
          <w:sz w:val="24"/>
          <w:szCs w:val="24"/>
        </w:rPr>
      </w:pPr>
      <w:r w:rsidRPr="00CD03C0">
        <w:rPr>
          <w:rFonts w:ascii="Bookman Old Style" w:hAnsi="Bookman Old Style"/>
          <w:sz w:val="24"/>
          <w:szCs w:val="24"/>
        </w:rPr>
        <w:t>What is meant by population inversion? And how can it be achieved?</w:t>
      </w:r>
    </w:p>
    <w:p w:rsidR="00CD03C0" w:rsidRPr="00CD03C0" w:rsidRDefault="00CD03C0" w:rsidP="00CD03C0">
      <w:pPr>
        <w:pStyle w:val="ListParagraph"/>
        <w:numPr>
          <w:ilvl w:val="0"/>
          <w:numId w:val="28"/>
        </w:numPr>
        <w:spacing w:after="0" w:line="360" w:lineRule="auto"/>
        <w:jc w:val="both"/>
        <w:rPr>
          <w:rFonts w:ascii="Bookman Old Style" w:hAnsi="Bookman Old Style"/>
          <w:sz w:val="24"/>
          <w:szCs w:val="24"/>
        </w:rPr>
      </w:pPr>
      <w:r w:rsidRPr="00CD03C0">
        <w:rPr>
          <w:rFonts w:ascii="Bookman Old Style" w:hAnsi="Bookman Old Style"/>
          <w:sz w:val="24"/>
          <w:szCs w:val="24"/>
        </w:rPr>
        <w:t>What is meant by active material in a laser?</w:t>
      </w:r>
    </w:p>
    <w:p w:rsidR="00CD03C0" w:rsidRPr="00CD03C0" w:rsidRDefault="00CD03C0" w:rsidP="00CD03C0">
      <w:pPr>
        <w:pStyle w:val="ListParagraph"/>
        <w:numPr>
          <w:ilvl w:val="0"/>
          <w:numId w:val="28"/>
        </w:numPr>
        <w:spacing w:after="0" w:line="360" w:lineRule="auto"/>
        <w:jc w:val="both"/>
        <w:rPr>
          <w:rFonts w:ascii="Bookman Old Style" w:hAnsi="Bookman Old Style"/>
          <w:sz w:val="24"/>
          <w:szCs w:val="24"/>
        </w:rPr>
      </w:pPr>
      <w:r w:rsidRPr="00CD03C0">
        <w:rPr>
          <w:rFonts w:ascii="Bookman Old Style" w:hAnsi="Bookman Old Style"/>
          <w:sz w:val="24"/>
          <w:szCs w:val="24"/>
        </w:rPr>
        <w:t>What are the differences between spontaneous emission and stimulated emission?</w:t>
      </w:r>
    </w:p>
    <w:p w:rsidR="00CD03C0" w:rsidRPr="00CD03C0" w:rsidRDefault="00CD03C0" w:rsidP="00CD03C0">
      <w:pPr>
        <w:pStyle w:val="ListParagraph"/>
        <w:numPr>
          <w:ilvl w:val="0"/>
          <w:numId w:val="28"/>
        </w:numPr>
        <w:spacing w:after="0" w:line="360" w:lineRule="auto"/>
        <w:jc w:val="both"/>
        <w:rPr>
          <w:rFonts w:ascii="Bookman Old Style" w:hAnsi="Bookman Old Style"/>
          <w:sz w:val="24"/>
          <w:szCs w:val="24"/>
        </w:rPr>
      </w:pPr>
      <w:r w:rsidRPr="00CD03C0">
        <w:rPr>
          <w:rFonts w:ascii="Bookman Old Style" w:hAnsi="Bookman Old Style"/>
          <w:sz w:val="24"/>
          <w:szCs w:val="24"/>
        </w:rPr>
        <w:t>What are the characteristics of a lasers?</w:t>
      </w:r>
    </w:p>
    <w:p w:rsidR="00CD03C0" w:rsidRPr="00CD03C0" w:rsidRDefault="00CD03C0" w:rsidP="00CD03C0">
      <w:pPr>
        <w:pStyle w:val="ListParagraph"/>
        <w:numPr>
          <w:ilvl w:val="0"/>
          <w:numId w:val="28"/>
        </w:numPr>
        <w:spacing w:after="0" w:line="360" w:lineRule="auto"/>
        <w:jc w:val="both"/>
        <w:rPr>
          <w:rFonts w:ascii="Bookman Old Style" w:hAnsi="Bookman Old Style"/>
          <w:sz w:val="24"/>
          <w:szCs w:val="24"/>
        </w:rPr>
      </w:pPr>
      <w:r w:rsidRPr="00CD03C0">
        <w:rPr>
          <w:rFonts w:ascii="Bookman Old Style" w:hAnsi="Bookman Old Style"/>
          <w:sz w:val="24"/>
          <w:szCs w:val="24"/>
        </w:rPr>
        <w:t>What are coherent sources?</w:t>
      </w:r>
    </w:p>
    <w:p w:rsidR="00CD03C0" w:rsidRPr="00CD03C0" w:rsidRDefault="00CD03C0" w:rsidP="00CD03C0">
      <w:pPr>
        <w:pStyle w:val="ListParagraph"/>
        <w:numPr>
          <w:ilvl w:val="0"/>
          <w:numId w:val="28"/>
        </w:numPr>
        <w:spacing w:after="0" w:line="360" w:lineRule="auto"/>
        <w:jc w:val="both"/>
        <w:rPr>
          <w:rFonts w:ascii="Bookman Old Style" w:hAnsi="Bookman Old Style"/>
          <w:sz w:val="24"/>
          <w:szCs w:val="24"/>
        </w:rPr>
      </w:pPr>
      <w:r w:rsidRPr="00CD03C0">
        <w:rPr>
          <w:rFonts w:ascii="Bookman Old Style" w:hAnsi="Bookman Old Style"/>
          <w:sz w:val="24"/>
          <w:szCs w:val="24"/>
        </w:rPr>
        <w:t>What is meant by pumping of atoms?</w:t>
      </w:r>
    </w:p>
    <w:p w:rsidR="00CD03C0" w:rsidRPr="00CD03C0" w:rsidRDefault="00CD03C0" w:rsidP="00CD03C0">
      <w:pPr>
        <w:pStyle w:val="ListParagraph"/>
        <w:numPr>
          <w:ilvl w:val="0"/>
          <w:numId w:val="28"/>
        </w:numPr>
        <w:spacing w:after="0" w:line="360" w:lineRule="auto"/>
        <w:jc w:val="both"/>
        <w:rPr>
          <w:rFonts w:ascii="Bookman Old Style" w:hAnsi="Bookman Old Style"/>
          <w:sz w:val="24"/>
          <w:szCs w:val="24"/>
        </w:rPr>
      </w:pPr>
      <w:r w:rsidRPr="00CD03C0">
        <w:rPr>
          <w:rFonts w:ascii="Bookman Old Style" w:hAnsi="Bookman Old Style"/>
          <w:sz w:val="24"/>
          <w:szCs w:val="24"/>
        </w:rPr>
        <w:t>What are the different types of pumping?</w:t>
      </w:r>
    </w:p>
    <w:p w:rsidR="00CD03C0" w:rsidRPr="00CD03C0" w:rsidRDefault="00CD03C0" w:rsidP="00CD03C0">
      <w:pPr>
        <w:pStyle w:val="ListParagraph"/>
        <w:numPr>
          <w:ilvl w:val="0"/>
          <w:numId w:val="28"/>
        </w:numPr>
        <w:spacing w:after="0" w:line="360" w:lineRule="auto"/>
        <w:jc w:val="both"/>
        <w:rPr>
          <w:rFonts w:ascii="Bookman Old Style" w:hAnsi="Bookman Old Style"/>
          <w:sz w:val="24"/>
          <w:szCs w:val="24"/>
        </w:rPr>
      </w:pPr>
      <w:r w:rsidRPr="00CD03C0">
        <w:rPr>
          <w:rFonts w:ascii="Bookman Old Style" w:hAnsi="Bookman Old Style"/>
          <w:sz w:val="24"/>
          <w:szCs w:val="24"/>
        </w:rPr>
        <w:t>What are the different types of laser?</w:t>
      </w:r>
    </w:p>
    <w:p w:rsidR="00CD03C0" w:rsidRPr="00CD03C0" w:rsidRDefault="00CD03C0" w:rsidP="00CD03C0">
      <w:pPr>
        <w:pStyle w:val="ListParagraph"/>
        <w:numPr>
          <w:ilvl w:val="0"/>
          <w:numId w:val="28"/>
        </w:numPr>
        <w:spacing w:after="0" w:line="360" w:lineRule="auto"/>
        <w:jc w:val="both"/>
        <w:rPr>
          <w:rFonts w:ascii="Bookman Old Style" w:hAnsi="Bookman Old Style"/>
          <w:sz w:val="24"/>
          <w:szCs w:val="24"/>
        </w:rPr>
      </w:pPr>
      <w:r w:rsidRPr="00CD03C0">
        <w:rPr>
          <w:rFonts w:ascii="Bookman Old Style" w:hAnsi="Bookman Old Style"/>
          <w:sz w:val="24"/>
          <w:szCs w:val="24"/>
        </w:rPr>
        <w:t>Mention any two applications of laser beams.</w:t>
      </w:r>
    </w:p>
    <w:p w:rsidR="00CD03C0" w:rsidRPr="00CD03C0" w:rsidRDefault="00CD03C0" w:rsidP="00CD03C0">
      <w:pPr>
        <w:spacing w:after="0" w:line="360" w:lineRule="auto"/>
        <w:jc w:val="both"/>
        <w:rPr>
          <w:rFonts w:ascii="Bookman Old Style" w:hAnsi="Bookman Old Style"/>
          <w:sz w:val="24"/>
          <w:szCs w:val="24"/>
        </w:rPr>
      </w:pPr>
      <w:r w:rsidRPr="00CD03C0">
        <w:rPr>
          <w:rFonts w:ascii="Bookman Old Style" w:hAnsi="Bookman Old Style"/>
          <w:b/>
          <w:bCs/>
          <w:sz w:val="24"/>
          <w:szCs w:val="24"/>
        </w:rPr>
        <w:t>Essay Questions:</w:t>
      </w:r>
    </w:p>
    <w:p w:rsidR="00CD03C0" w:rsidRPr="00CD03C0" w:rsidRDefault="00CD03C0" w:rsidP="00CD03C0">
      <w:pPr>
        <w:pStyle w:val="ListParagraph"/>
        <w:numPr>
          <w:ilvl w:val="0"/>
          <w:numId w:val="29"/>
        </w:numPr>
        <w:spacing w:after="0" w:line="360" w:lineRule="auto"/>
        <w:jc w:val="both"/>
        <w:rPr>
          <w:rFonts w:ascii="Bookman Old Style" w:hAnsi="Bookman Old Style"/>
          <w:sz w:val="24"/>
          <w:szCs w:val="24"/>
        </w:rPr>
      </w:pPr>
      <w:r w:rsidRPr="00CD03C0">
        <w:rPr>
          <w:rFonts w:ascii="Bookman Old Style" w:hAnsi="Bookman Old Style"/>
          <w:sz w:val="24"/>
          <w:szCs w:val="24"/>
        </w:rPr>
        <w:t>Explain the different methods used for pumping of atoms.</w:t>
      </w:r>
    </w:p>
    <w:p w:rsidR="00CD03C0" w:rsidRPr="00CD03C0" w:rsidRDefault="00CD03C0" w:rsidP="00CD03C0">
      <w:pPr>
        <w:pStyle w:val="ListParagraph"/>
        <w:numPr>
          <w:ilvl w:val="0"/>
          <w:numId w:val="29"/>
        </w:numPr>
        <w:spacing w:after="0" w:line="360" w:lineRule="auto"/>
        <w:jc w:val="both"/>
        <w:rPr>
          <w:rFonts w:ascii="Bookman Old Style" w:hAnsi="Bookman Old Style"/>
          <w:sz w:val="24"/>
          <w:szCs w:val="24"/>
        </w:rPr>
      </w:pPr>
      <w:r w:rsidRPr="00CD03C0">
        <w:rPr>
          <w:rFonts w:ascii="Bookman Old Style" w:hAnsi="Bookman Old Style"/>
          <w:sz w:val="24"/>
          <w:szCs w:val="24"/>
        </w:rPr>
        <w:t>Explain with a neat sketch the construction and working of ruby laser.</w:t>
      </w:r>
    </w:p>
    <w:p w:rsidR="00CD03C0" w:rsidRPr="00CD03C0" w:rsidRDefault="00CD03C0" w:rsidP="00CD03C0">
      <w:pPr>
        <w:pStyle w:val="ListParagraph"/>
        <w:numPr>
          <w:ilvl w:val="0"/>
          <w:numId w:val="29"/>
        </w:numPr>
        <w:spacing w:after="0" w:line="360" w:lineRule="auto"/>
        <w:jc w:val="both"/>
        <w:rPr>
          <w:rFonts w:ascii="Bookman Old Style" w:hAnsi="Bookman Old Style"/>
          <w:sz w:val="24"/>
          <w:szCs w:val="24"/>
        </w:rPr>
      </w:pPr>
      <w:r w:rsidRPr="00CD03C0">
        <w:rPr>
          <w:rFonts w:ascii="Bookman Old Style" w:hAnsi="Bookman Old Style"/>
          <w:sz w:val="24"/>
          <w:szCs w:val="24"/>
        </w:rPr>
        <w:t>What is a gas laser? Explain the working of He-Ne laser with relevant diagrams.</w:t>
      </w:r>
    </w:p>
    <w:p w:rsidR="00CD03C0" w:rsidRPr="00CD03C0" w:rsidRDefault="00CD03C0" w:rsidP="00CD03C0">
      <w:pPr>
        <w:pStyle w:val="ListParagraph"/>
        <w:numPr>
          <w:ilvl w:val="0"/>
          <w:numId w:val="29"/>
        </w:numPr>
        <w:spacing w:after="0" w:line="360" w:lineRule="auto"/>
        <w:jc w:val="both"/>
        <w:rPr>
          <w:rFonts w:ascii="Bookman Old Style" w:hAnsi="Bookman Old Style"/>
          <w:sz w:val="24"/>
          <w:szCs w:val="24"/>
        </w:rPr>
      </w:pPr>
      <w:r w:rsidRPr="00CD03C0">
        <w:rPr>
          <w:rFonts w:ascii="Bookman Old Style" w:hAnsi="Bookman Old Style"/>
          <w:sz w:val="24"/>
          <w:szCs w:val="24"/>
        </w:rPr>
        <w:t xml:space="preserve">What is a semiconductor diode laser? Explain the construction and working of a Ga-As laser. </w:t>
      </w:r>
    </w:p>
    <w:p w:rsidR="00CD03C0" w:rsidRPr="00CD03C0" w:rsidRDefault="00CD03C0" w:rsidP="00CD03C0">
      <w:pPr>
        <w:shd w:val="clear" w:color="auto" w:fill="FFFFFF" w:themeFill="background1"/>
        <w:tabs>
          <w:tab w:val="left" w:pos="0"/>
        </w:tabs>
        <w:spacing w:after="0" w:line="360" w:lineRule="auto"/>
        <w:jc w:val="both"/>
        <w:rPr>
          <w:rStyle w:val="a"/>
          <w:rFonts w:ascii="Bookman Old Style" w:hAnsi="Bookman Old Style"/>
          <w:color w:val="000000"/>
          <w:sz w:val="24"/>
          <w:szCs w:val="24"/>
          <w:bdr w:val="none" w:sz="0" w:space="0" w:color="auto" w:frame="1"/>
          <w:shd w:val="clear" w:color="auto" w:fill="FFFFFF"/>
        </w:rPr>
      </w:pPr>
    </w:p>
    <w:p w:rsidR="00CD03C0" w:rsidRPr="00CD03C0" w:rsidRDefault="00CD03C0" w:rsidP="00CD03C0">
      <w:pPr>
        <w:autoSpaceDE w:val="0"/>
        <w:autoSpaceDN w:val="0"/>
        <w:adjustRightInd w:val="0"/>
        <w:spacing w:after="0" w:line="360" w:lineRule="auto"/>
        <w:rPr>
          <w:rFonts w:ascii="Bookman Old Style" w:hAnsi="Bookman Old Style"/>
          <w:b/>
          <w:sz w:val="24"/>
          <w:szCs w:val="24"/>
        </w:rPr>
      </w:pPr>
    </w:p>
    <w:sectPr w:rsidR="00CD03C0" w:rsidRPr="00CD03C0" w:rsidSect="00CD03C0">
      <w:headerReference w:type="default" r:id="rId32"/>
      <w:footerReference w:type="default" r:id="rId33"/>
      <w:pgSz w:w="11906" w:h="16838"/>
      <w:pgMar w:top="1440" w:right="1440" w:bottom="1999" w:left="1440" w:header="720" w:footer="144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66B8E" w:rsidRDefault="00166B8E" w:rsidP="00575A63">
      <w:pPr>
        <w:spacing w:after="0" w:line="240" w:lineRule="auto"/>
      </w:pPr>
      <w:r>
        <w:separator/>
      </w:r>
    </w:p>
  </w:endnote>
  <w:endnote w:type="continuationSeparator" w:id="1">
    <w:p w:rsidR="00166B8E" w:rsidRDefault="00166B8E" w:rsidP="00575A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LT Std">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dobe Caslon Pro">
    <w:altName w:val="Palatino Linotype"/>
    <w:panose1 w:val="00000000000000000000"/>
    <w:charset w:val="00"/>
    <w:family w:val="roman"/>
    <w:notTrueType/>
    <w:pitch w:val="variable"/>
    <w:sig w:usb0="00000007" w:usb1="00000001" w:usb2="00000000" w:usb3="00000000" w:csb0="000000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n-ea">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015D" w:rsidRDefault="00543CB8">
    <w:pPr>
      <w:pStyle w:val="Footer"/>
    </w:pPr>
    <w:r>
      <w:rPr>
        <w:noProof/>
      </w:rPr>
      <w:pict>
        <v:shapetype id="_x0000_t32" coordsize="21600,21600" o:spt="32" o:oned="t" path="m,l21600,21600e" filled="f">
          <v:path arrowok="t" fillok="f" o:connecttype="none"/>
          <o:lock v:ext="edit" shapetype="t"/>
        </v:shapetype>
        <v:shape id="Straight Arrow Connector 47" o:spid="_x0000_s1027" type="#_x0000_t32" style="position:absolute;margin-left:-1.9pt;margin-top:11.45pt;width:465.2pt;height:2.5pt;flip:y;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" strokecolor="#c00000" strokeweight="3pt"/>
      </w:pict>
    </w:r>
  </w:p>
  <w:p w:rsidR="00FE015D" w:rsidRDefault="00FE015D">
    <w:pPr>
      <w:pStyle w:val="Footer"/>
    </w:pPr>
  </w:p>
  <w:p w:rsidR="00F954E2" w:rsidRPr="00543E7E" w:rsidRDefault="00FF2BD6" w:rsidP="00F954E2">
    <w:pPr>
      <w:spacing w:line="360" w:lineRule="auto"/>
      <w:rPr>
        <w:rFonts w:ascii="Bookman Old Style" w:hAnsi="Bookman Old Style"/>
        <w:b/>
        <w:sz w:val="28"/>
        <w:szCs w:val="28"/>
      </w:rPr>
    </w:pPr>
    <w:r>
      <w:rPr>
        <w:rFonts w:ascii="Bookman Old Style" w:hAnsi="Bookman Old Style"/>
        <w:b/>
        <w:sz w:val="28"/>
        <w:szCs w:val="28"/>
      </w:rPr>
      <w:t>Applied Physics</w:t>
    </w:r>
  </w:p>
  <w:p w:rsidR="00FE015D" w:rsidRPr="00575A63" w:rsidRDefault="00FE015D" w:rsidP="00F954E2">
    <w:pPr>
      <w:pStyle w:val="Footer"/>
      <w:rPr>
        <w:rFonts w:ascii="Bookman Old Style" w:hAnsi="Bookman Old Style"/>
        <w:b/>
        <w:color w:val="002060"/>
        <w:sz w:val="28"/>
        <w:szCs w:val="2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66B8E" w:rsidRDefault="00166B8E" w:rsidP="00575A63">
      <w:pPr>
        <w:spacing w:after="0" w:line="240" w:lineRule="auto"/>
      </w:pPr>
      <w:r>
        <w:separator/>
      </w:r>
    </w:p>
  </w:footnote>
  <w:footnote w:type="continuationSeparator" w:id="1">
    <w:p w:rsidR="00166B8E" w:rsidRDefault="00166B8E" w:rsidP="00575A6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015D" w:rsidRDefault="00FE015D">
    <w:pPr>
      <w:pStyle w:val="Header"/>
    </w:pPr>
    <w:r>
      <w:rPr>
        <w:noProof/>
      </w:rPr>
      <w:drawing>
        <wp:inline distT="0" distB="0" distL="0" distR="0">
          <wp:extent cx="1653871" cy="429332"/>
          <wp:effectExtent l="19050" t="0" r="3479"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srcRect l="2440" t="18518" r="39396" b="54568"/>
                  <a:stretch>
                    <a:fillRect/>
                  </a:stretch>
                </pic:blipFill>
                <pic:spPr bwMode="auto">
                  <a:xfrm>
                    <a:off x="0" y="0"/>
                    <a:ext cx="1654993" cy="429623"/>
                  </a:xfrm>
                  <a:prstGeom prst="rect">
                    <a:avLst/>
                  </a:prstGeom>
                  <a:noFill/>
                  <a:ln w="9525">
                    <a:noFill/>
                    <a:miter lim="800000"/>
                    <a:headEnd/>
                    <a:tailEnd/>
                  </a:ln>
                </pic:spPr>
              </pic:pic>
            </a:graphicData>
          </a:graphic>
        </wp:inline>
      </w:drawing>
    </w:r>
  </w:p>
  <w:p w:rsidR="00FE015D" w:rsidRDefault="00FE015D">
    <w:pPr>
      <w:pStyle w:val="Header"/>
    </w:pPr>
  </w:p>
  <w:p w:rsidR="00FE015D" w:rsidRDefault="00543CB8">
    <w:pPr>
      <w:pStyle w:val="Header"/>
    </w:pPr>
    <w:r>
      <w:rPr>
        <w:noProof/>
      </w:rPr>
      <w:pict>
        <v:shapetype id="_x0000_t32" coordsize="21600,21600" o:spt="32" o:oned="t" path="m,l21600,21600e" filled="f">
          <v:path arrowok="t" fillok="f" o:connecttype="none"/>
          <o:lock v:ext="edit" shapetype="t"/>
        </v:shapetype>
        <v:shape id="Straight Arrow Connector 48" o:spid="_x0000_s1026" type="#_x0000_t32" style="position:absolute;margin-left:2.5pt;margin-top:0;width:465.2pt;height:.65pt;flip:y;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" strokecolor="red" strokeweight="3p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name w:val="WW8Num1"/>
    <w:lvl w:ilvl="0">
      <w:start w:val="1"/>
      <w:numFmt w:val="bullet"/>
      <w:lvlText w:val=""/>
      <w:lvlJc w:val="left"/>
      <w:pPr>
        <w:tabs>
          <w:tab w:val="num" w:pos="0"/>
        </w:tabs>
        <w:ind w:left="720" w:hanging="360"/>
      </w:pPr>
      <w:rPr>
        <w:rFonts w:ascii="Wingdings" w:hAnsi="Wingdings" w:cs="Wingdings"/>
      </w:rPr>
    </w:lvl>
  </w:abstractNum>
  <w:abstractNum w:abstractNumId="1">
    <w:nsid w:val="00000002"/>
    <w:multiLevelType w:val="singleLevel"/>
    <w:tmpl w:val="00000002"/>
    <w:name w:val="WW8Num2"/>
    <w:lvl w:ilvl="0">
      <w:start w:val="1"/>
      <w:numFmt w:val="lowerRoman"/>
      <w:lvlText w:val="%1."/>
      <w:lvlJc w:val="right"/>
      <w:pPr>
        <w:tabs>
          <w:tab w:val="num" w:pos="0"/>
        </w:tabs>
        <w:ind w:left="720" w:hanging="360"/>
      </w:pPr>
    </w:lvl>
  </w:abstractNum>
  <w:abstractNum w:abstractNumId="2">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6"/>
    <w:multiLevelType w:val="singleLevel"/>
    <w:tmpl w:val="00000006"/>
    <w:name w:val="WW8Num6"/>
    <w:lvl w:ilvl="0">
      <w:start w:val="1"/>
      <w:numFmt w:val="bullet"/>
      <w:lvlText w:val=""/>
      <w:lvlJc w:val="left"/>
      <w:pPr>
        <w:tabs>
          <w:tab w:val="num" w:pos="0"/>
        </w:tabs>
        <w:ind w:left="1080" w:hanging="360"/>
      </w:pPr>
      <w:rPr>
        <w:rFonts w:ascii="Symbol" w:hAnsi="Symbol" w:cs="Symbol"/>
      </w:rPr>
    </w:lvl>
  </w:abstractNum>
  <w:abstractNum w:abstractNumId="4">
    <w:nsid w:val="00000007"/>
    <w:multiLevelType w:val="singleLevel"/>
    <w:tmpl w:val="00000007"/>
    <w:name w:val="WW8Num7"/>
    <w:lvl w:ilvl="0">
      <w:start w:val="1"/>
      <w:numFmt w:val="decimal"/>
      <w:lvlText w:val="%1)"/>
      <w:lvlJc w:val="left"/>
      <w:pPr>
        <w:tabs>
          <w:tab w:val="num" w:pos="0"/>
        </w:tabs>
        <w:ind w:left="720" w:hanging="360"/>
      </w:pPr>
    </w:lvl>
  </w:abstractNum>
  <w:abstractNum w:abstractNumId="5">
    <w:nsid w:val="00000008"/>
    <w:multiLevelType w:val="multilevel"/>
    <w:tmpl w:val="00000008"/>
    <w:name w:val="WW8Num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9"/>
    <w:multiLevelType w:val="multilevel"/>
    <w:tmpl w:val="00000009"/>
    <w:name w:val="WW8Num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0000000A"/>
    <w:multiLevelType w:val="multilevel"/>
    <w:tmpl w:val="0000000A"/>
    <w:name w:val="WW8Num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0000000D"/>
    <w:multiLevelType w:val="multilevel"/>
    <w:tmpl w:val="0000000D"/>
    <w:name w:val="WW8Num1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0000000E"/>
    <w:multiLevelType w:val="multilevel"/>
    <w:tmpl w:val="0000000E"/>
    <w:name w:val="WW8Num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01571B26"/>
    <w:multiLevelType w:val="hybridMultilevel"/>
    <w:tmpl w:val="366AE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2011954"/>
    <w:multiLevelType w:val="multilevel"/>
    <w:tmpl w:val="718C7AB2"/>
    <w:lvl w:ilvl="0">
      <w:start w:val="1"/>
      <w:numFmt w:val="decimal"/>
      <w:lvlText w:val="%1."/>
      <w:lvlJc w:val="left"/>
      <w:pPr>
        <w:ind w:left="720" w:hanging="36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nsid w:val="0314539D"/>
    <w:multiLevelType w:val="hybridMultilevel"/>
    <w:tmpl w:val="41804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5A719E0"/>
    <w:multiLevelType w:val="hybridMultilevel"/>
    <w:tmpl w:val="45568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9594998"/>
    <w:multiLevelType w:val="hybridMultilevel"/>
    <w:tmpl w:val="26063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9E37F6C"/>
    <w:multiLevelType w:val="hybridMultilevel"/>
    <w:tmpl w:val="26063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D8E3806"/>
    <w:multiLevelType w:val="hybridMultilevel"/>
    <w:tmpl w:val="8988C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1546EA1"/>
    <w:multiLevelType w:val="hybridMultilevel"/>
    <w:tmpl w:val="0914C8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1B50310"/>
    <w:multiLevelType w:val="hybridMultilevel"/>
    <w:tmpl w:val="14F2DB10"/>
    <w:lvl w:ilvl="0" w:tplc="A5E83858">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074B39"/>
    <w:multiLevelType w:val="hybridMultilevel"/>
    <w:tmpl w:val="213073B2"/>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nsid w:val="19C431F8"/>
    <w:multiLevelType w:val="hybridMultilevel"/>
    <w:tmpl w:val="0914C8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B106238"/>
    <w:multiLevelType w:val="multilevel"/>
    <w:tmpl w:val="FF423EA0"/>
    <w:lvl w:ilvl="0">
      <w:start w:val="1"/>
      <w:numFmt w:val="decimal"/>
      <w:lvlText w:val="%1."/>
      <w:lvlJc w:val="left"/>
      <w:pPr>
        <w:ind w:left="1395" w:hanging="855"/>
      </w:pPr>
      <w:rPr>
        <w:rFonts w:hint="default"/>
      </w:rPr>
    </w:lvl>
    <w:lvl w:ilvl="1">
      <w:start w:val="1"/>
      <w:numFmt w:val="decimal"/>
      <w:lvlText w:val="%1.%2."/>
      <w:lvlJc w:val="left"/>
      <w:pPr>
        <w:ind w:left="855" w:hanging="855"/>
      </w:pPr>
      <w:rPr>
        <w:rFonts w:hint="default"/>
      </w:rPr>
    </w:lvl>
    <w:lvl w:ilvl="2">
      <w:start w:val="4"/>
      <w:numFmt w:val="decimal"/>
      <w:lvlText w:val="%1.%2.%3."/>
      <w:lvlJc w:val="left"/>
      <w:pPr>
        <w:ind w:left="1080" w:hanging="1080"/>
      </w:pPr>
      <w:rPr>
        <w:rFonts w:ascii="Bookman Old Style" w:hAnsi="Bookman Old Style"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nsid w:val="1BA66156"/>
    <w:multiLevelType w:val="multilevel"/>
    <w:tmpl w:val="1BC6E9DA"/>
    <w:lvl w:ilvl="0">
      <w:start w:val="1"/>
      <w:numFmt w:val="decimal"/>
      <w:lvlText w:val="%1."/>
      <w:lvlJc w:val="left"/>
      <w:pPr>
        <w:ind w:left="945" w:hanging="855"/>
      </w:pPr>
      <w:rPr>
        <w:rFonts w:hint="default"/>
      </w:rPr>
    </w:lvl>
    <w:lvl w:ilvl="1">
      <w:start w:val="1"/>
      <w:numFmt w:val="decimal"/>
      <w:lvlText w:val="%1.%2."/>
      <w:lvlJc w:val="left"/>
      <w:pPr>
        <w:ind w:left="855" w:hanging="855"/>
      </w:pPr>
      <w:rPr>
        <w:rFonts w:hint="default"/>
      </w:rPr>
    </w:lvl>
    <w:lvl w:ilvl="2">
      <w:start w:val="3"/>
      <w:numFmt w:val="decimal"/>
      <w:lvlText w:val="%1.%2.%3."/>
      <w:lvlJc w:val="left"/>
      <w:pPr>
        <w:ind w:left="1080" w:hanging="1080"/>
      </w:pPr>
      <w:rPr>
        <w:rFonts w:hint="default"/>
        <w:b/>
        <w:sz w:val="24"/>
        <w:szCs w:val="2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nsid w:val="1DE03E9F"/>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nsid w:val="1F6356BE"/>
    <w:multiLevelType w:val="hybridMultilevel"/>
    <w:tmpl w:val="355EB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D6828F7"/>
    <w:multiLevelType w:val="hybridMultilevel"/>
    <w:tmpl w:val="F41C5B5E"/>
    <w:lvl w:ilvl="0" w:tplc="366E85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11D6408"/>
    <w:multiLevelType w:val="multilevel"/>
    <w:tmpl w:val="D5DCEB08"/>
    <w:lvl w:ilvl="0">
      <w:start w:val="1"/>
      <w:numFmt w:val="decimal"/>
      <w:lvlText w:val="%1."/>
      <w:lvlJc w:val="left"/>
      <w:pPr>
        <w:ind w:left="720" w:hanging="360"/>
      </w:pPr>
    </w:lvl>
    <w:lvl w:ilvl="1">
      <w:start w:val="1"/>
      <w:numFmt w:val="decimal"/>
      <w:isLgl/>
      <w:lvlText w:val="%1.%2."/>
      <w:lvlJc w:val="left"/>
      <w:pPr>
        <w:ind w:left="1080" w:hanging="720"/>
      </w:pPr>
      <w:rPr>
        <w:rFonts w:hint="default"/>
        <w:color w:val="FF0000"/>
      </w:rPr>
    </w:lvl>
    <w:lvl w:ilvl="2">
      <w:start w:val="5"/>
      <w:numFmt w:val="decimal"/>
      <w:isLgl/>
      <w:lvlText w:val="%1.%2.%3."/>
      <w:lvlJc w:val="left"/>
      <w:pPr>
        <w:ind w:left="1080" w:hanging="720"/>
      </w:pPr>
      <w:rPr>
        <w:rFonts w:hint="default"/>
        <w:color w:val="FF0000"/>
      </w:rPr>
    </w:lvl>
    <w:lvl w:ilvl="3">
      <w:start w:val="1"/>
      <w:numFmt w:val="decimal"/>
      <w:isLgl/>
      <w:lvlText w:val="%1.%2.%3.%4."/>
      <w:lvlJc w:val="left"/>
      <w:pPr>
        <w:ind w:left="1440" w:hanging="1080"/>
      </w:pPr>
      <w:rPr>
        <w:rFonts w:hint="default"/>
        <w:color w:val="FF0000"/>
      </w:rPr>
    </w:lvl>
    <w:lvl w:ilvl="4">
      <w:start w:val="1"/>
      <w:numFmt w:val="decimal"/>
      <w:isLgl/>
      <w:lvlText w:val="%1.%2.%3.%4.%5."/>
      <w:lvlJc w:val="left"/>
      <w:pPr>
        <w:ind w:left="1800" w:hanging="1440"/>
      </w:pPr>
      <w:rPr>
        <w:rFonts w:hint="default"/>
        <w:color w:val="FF0000"/>
      </w:rPr>
    </w:lvl>
    <w:lvl w:ilvl="5">
      <w:start w:val="1"/>
      <w:numFmt w:val="decimal"/>
      <w:isLgl/>
      <w:lvlText w:val="%1.%2.%3.%4.%5.%6."/>
      <w:lvlJc w:val="left"/>
      <w:pPr>
        <w:ind w:left="1800" w:hanging="1440"/>
      </w:pPr>
      <w:rPr>
        <w:rFonts w:hint="default"/>
        <w:color w:val="FF0000"/>
      </w:rPr>
    </w:lvl>
    <w:lvl w:ilvl="6">
      <w:start w:val="1"/>
      <w:numFmt w:val="decimal"/>
      <w:isLgl/>
      <w:lvlText w:val="%1.%2.%3.%4.%5.%6.%7."/>
      <w:lvlJc w:val="left"/>
      <w:pPr>
        <w:ind w:left="2160" w:hanging="1800"/>
      </w:pPr>
      <w:rPr>
        <w:rFonts w:hint="default"/>
        <w:color w:val="FF0000"/>
      </w:rPr>
    </w:lvl>
    <w:lvl w:ilvl="7">
      <w:start w:val="1"/>
      <w:numFmt w:val="decimal"/>
      <w:isLgl/>
      <w:lvlText w:val="%1.%2.%3.%4.%5.%6.%7.%8."/>
      <w:lvlJc w:val="left"/>
      <w:pPr>
        <w:ind w:left="2520" w:hanging="2160"/>
      </w:pPr>
      <w:rPr>
        <w:rFonts w:hint="default"/>
        <w:color w:val="FF0000"/>
      </w:rPr>
    </w:lvl>
    <w:lvl w:ilvl="8">
      <w:start w:val="1"/>
      <w:numFmt w:val="decimal"/>
      <w:isLgl/>
      <w:lvlText w:val="%1.%2.%3.%4.%5.%6.%7.%8.%9."/>
      <w:lvlJc w:val="left"/>
      <w:pPr>
        <w:ind w:left="2520" w:hanging="2160"/>
      </w:pPr>
      <w:rPr>
        <w:rFonts w:hint="default"/>
        <w:color w:val="FF0000"/>
      </w:rPr>
    </w:lvl>
  </w:abstractNum>
  <w:abstractNum w:abstractNumId="27">
    <w:nsid w:val="31D33697"/>
    <w:multiLevelType w:val="hybridMultilevel"/>
    <w:tmpl w:val="0914C8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35B5A30"/>
    <w:multiLevelType w:val="hybridMultilevel"/>
    <w:tmpl w:val="ABC41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CC8157D"/>
    <w:multiLevelType w:val="hybridMultilevel"/>
    <w:tmpl w:val="0914C8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D66290E"/>
    <w:multiLevelType w:val="multilevel"/>
    <w:tmpl w:val="1DD285FE"/>
    <w:lvl w:ilvl="0">
      <w:start w:val="1"/>
      <w:numFmt w:val="decimal"/>
      <w:lvlText w:val="%1."/>
      <w:lvlJc w:val="left"/>
      <w:pPr>
        <w:ind w:left="720" w:hanging="36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nsid w:val="3E2E254E"/>
    <w:multiLevelType w:val="hybridMultilevel"/>
    <w:tmpl w:val="2C6A6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41C2C56"/>
    <w:multiLevelType w:val="multilevel"/>
    <w:tmpl w:val="DCF42730"/>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color w:val="FF0000"/>
        <w:u w:val="none"/>
      </w:rPr>
    </w:lvl>
    <w:lvl w:ilvl="2">
      <w:start w:val="6"/>
      <w:numFmt w:val="decimal"/>
      <w:isLgl/>
      <w:lvlText w:val="%1.%2.%3."/>
      <w:lvlJc w:val="left"/>
      <w:pPr>
        <w:ind w:left="1440" w:hanging="720"/>
      </w:pPr>
      <w:rPr>
        <w:rFonts w:hint="default"/>
        <w:color w:val="FF0000"/>
        <w:u w:val="none"/>
      </w:rPr>
    </w:lvl>
    <w:lvl w:ilvl="3">
      <w:start w:val="1"/>
      <w:numFmt w:val="decimal"/>
      <w:isLgl/>
      <w:lvlText w:val="%1.%2.%3.%4."/>
      <w:lvlJc w:val="left"/>
      <w:pPr>
        <w:ind w:left="1800" w:hanging="1080"/>
      </w:pPr>
      <w:rPr>
        <w:rFonts w:hint="default"/>
        <w:color w:val="FF0000"/>
        <w:u w:val="none"/>
      </w:rPr>
    </w:lvl>
    <w:lvl w:ilvl="4">
      <w:start w:val="1"/>
      <w:numFmt w:val="decimal"/>
      <w:isLgl/>
      <w:lvlText w:val="%1.%2.%3.%4.%5."/>
      <w:lvlJc w:val="left"/>
      <w:pPr>
        <w:ind w:left="2160" w:hanging="1440"/>
      </w:pPr>
      <w:rPr>
        <w:rFonts w:hint="default"/>
        <w:color w:val="FF0000"/>
        <w:u w:val="none"/>
      </w:rPr>
    </w:lvl>
    <w:lvl w:ilvl="5">
      <w:start w:val="1"/>
      <w:numFmt w:val="decimal"/>
      <w:isLgl/>
      <w:lvlText w:val="%1.%2.%3.%4.%5.%6."/>
      <w:lvlJc w:val="left"/>
      <w:pPr>
        <w:ind w:left="2160" w:hanging="1440"/>
      </w:pPr>
      <w:rPr>
        <w:rFonts w:hint="default"/>
        <w:color w:val="FF0000"/>
        <w:u w:val="none"/>
      </w:rPr>
    </w:lvl>
    <w:lvl w:ilvl="6">
      <w:start w:val="1"/>
      <w:numFmt w:val="decimal"/>
      <w:isLgl/>
      <w:lvlText w:val="%1.%2.%3.%4.%5.%6.%7."/>
      <w:lvlJc w:val="left"/>
      <w:pPr>
        <w:ind w:left="2520" w:hanging="1800"/>
      </w:pPr>
      <w:rPr>
        <w:rFonts w:hint="default"/>
        <w:color w:val="FF0000"/>
        <w:u w:val="none"/>
      </w:rPr>
    </w:lvl>
    <w:lvl w:ilvl="7">
      <w:start w:val="1"/>
      <w:numFmt w:val="decimal"/>
      <w:isLgl/>
      <w:lvlText w:val="%1.%2.%3.%4.%5.%6.%7.%8."/>
      <w:lvlJc w:val="left"/>
      <w:pPr>
        <w:ind w:left="2880" w:hanging="2160"/>
      </w:pPr>
      <w:rPr>
        <w:rFonts w:hint="default"/>
        <w:color w:val="FF0000"/>
        <w:u w:val="none"/>
      </w:rPr>
    </w:lvl>
    <w:lvl w:ilvl="8">
      <w:start w:val="1"/>
      <w:numFmt w:val="decimal"/>
      <w:isLgl/>
      <w:lvlText w:val="%1.%2.%3.%4.%5.%6.%7.%8.%9."/>
      <w:lvlJc w:val="left"/>
      <w:pPr>
        <w:ind w:left="2880" w:hanging="2160"/>
      </w:pPr>
      <w:rPr>
        <w:rFonts w:hint="default"/>
        <w:color w:val="FF0000"/>
        <w:u w:val="none"/>
      </w:rPr>
    </w:lvl>
  </w:abstractNum>
  <w:abstractNum w:abstractNumId="33">
    <w:nsid w:val="44FC414A"/>
    <w:multiLevelType w:val="hybridMultilevel"/>
    <w:tmpl w:val="0914C8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6E460CC"/>
    <w:multiLevelType w:val="multilevel"/>
    <w:tmpl w:val="000000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nsid w:val="4C1D294C"/>
    <w:multiLevelType w:val="hybridMultilevel"/>
    <w:tmpl w:val="ED8E1D0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6">
    <w:nsid w:val="4E4D17AD"/>
    <w:multiLevelType w:val="hybridMultilevel"/>
    <w:tmpl w:val="640A3A64"/>
    <w:lvl w:ilvl="0" w:tplc="02D613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53CE56A0"/>
    <w:multiLevelType w:val="hybridMultilevel"/>
    <w:tmpl w:val="22462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4EE7CE5"/>
    <w:multiLevelType w:val="hybridMultilevel"/>
    <w:tmpl w:val="C1C4F5DA"/>
    <w:lvl w:ilvl="0" w:tplc="04090001">
      <w:start w:val="1"/>
      <w:numFmt w:val="bullet"/>
      <w:lvlText w:val=""/>
      <w:lvlJc w:val="left"/>
      <w:pPr>
        <w:ind w:left="900" w:hanging="360"/>
      </w:pPr>
      <w:rPr>
        <w:rFonts w:ascii="Symbol" w:hAnsi="Symbol" w:hint="default"/>
      </w:rPr>
    </w:lvl>
    <w:lvl w:ilvl="1" w:tplc="ECD8C5F2">
      <w:start w:val="1"/>
      <w:numFmt w:val="decimal"/>
      <w:lvlText w:val="%2."/>
      <w:lvlJc w:val="left"/>
      <w:pPr>
        <w:ind w:left="1620" w:hanging="360"/>
      </w:pPr>
      <w:rPr>
        <w:rFonts w:hint="default"/>
        <w:b w:val="0"/>
        <w:sz w:val="22"/>
        <w:szCs w:val="22"/>
      </w:rPr>
    </w:lvl>
    <w:lvl w:ilvl="2" w:tplc="4009001B">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39">
    <w:nsid w:val="5A122A03"/>
    <w:multiLevelType w:val="hybridMultilevel"/>
    <w:tmpl w:val="1DCC73FE"/>
    <w:lvl w:ilvl="0" w:tplc="681EE490">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0">
    <w:nsid w:val="5BFD2FD0"/>
    <w:multiLevelType w:val="hybridMultilevel"/>
    <w:tmpl w:val="617EB432"/>
    <w:lvl w:ilvl="0" w:tplc="D462665C">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1">
    <w:nsid w:val="5D664EFA"/>
    <w:multiLevelType w:val="multilevel"/>
    <w:tmpl w:val="0000000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2">
    <w:nsid w:val="6051435B"/>
    <w:multiLevelType w:val="multilevel"/>
    <w:tmpl w:val="F404F670"/>
    <w:lvl w:ilvl="0">
      <w:start w:val="1"/>
      <w:numFmt w:val="decimal"/>
      <w:lvlText w:val="%1"/>
      <w:lvlJc w:val="left"/>
      <w:pPr>
        <w:ind w:left="825" w:hanging="825"/>
      </w:pPr>
      <w:rPr>
        <w:rFonts w:hint="default"/>
      </w:rPr>
    </w:lvl>
    <w:lvl w:ilvl="1">
      <w:start w:val="1"/>
      <w:numFmt w:val="decimal"/>
      <w:lvlText w:val="%1.%2"/>
      <w:lvlJc w:val="left"/>
      <w:pPr>
        <w:ind w:left="825" w:hanging="825"/>
      </w:pPr>
      <w:rPr>
        <w:rFonts w:hint="default"/>
      </w:rPr>
    </w:lvl>
    <w:lvl w:ilvl="2">
      <w:start w:val="1"/>
      <w:numFmt w:val="decimal"/>
      <w:lvlText w:val="%1.%2.%3"/>
      <w:lvlJc w:val="left"/>
      <w:pPr>
        <w:ind w:left="825" w:hanging="82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3">
    <w:nsid w:val="63A27C7D"/>
    <w:multiLevelType w:val="multilevel"/>
    <w:tmpl w:val="0000000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nsid w:val="67445B9E"/>
    <w:multiLevelType w:val="hybridMultilevel"/>
    <w:tmpl w:val="07A45C56"/>
    <w:lvl w:ilvl="0" w:tplc="E4320ECC">
      <w:start w:val="1"/>
      <w:numFmt w:val="decimal"/>
      <w:lvlText w:val="%1."/>
      <w:lvlJc w:val="left"/>
      <w:pPr>
        <w:ind w:left="720" w:hanging="360"/>
      </w:pPr>
      <w:rPr>
        <w:rFonts w:ascii="Book Antiqua" w:eastAsia="Calibri" w:hAnsi="Book Antiqua"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5">
    <w:nsid w:val="6E00439A"/>
    <w:multiLevelType w:val="hybridMultilevel"/>
    <w:tmpl w:val="B9A6CA52"/>
    <w:lvl w:ilvl="0" w:tplc="67C68AF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604506C"/>
    <w:multiLevelType w:val="multilevel"/>
    <w:tmpl w:val="F0429632"/>
    <w:lvl w:ilvl="0">
      <w:start w:val="1"/>
      <w:numFmt w:val="decimal"/>
      <w:lvlText w:val="%1."/>
      <w:lvlJc w:val="left"/>
      <w:pPr>
        <w:ind w:left="720" w:hanging="360"/>
      </w:pPr>
    </w:lvl>
    <w:lvl w:ilvl="1">
      <w:start w:val="1"/>
      <w:numFmt w:val="decimal"/>
      <w:isLgl/>
      <w:lvlText w:val="%1.%2."/>
      <w:lvlJc w:val="left"/>
      <w:pPr>
        <w:ind w:left="1080" w:hanging="720"/>
      </w:pPr>
      <w:rPr>
        <w:rFonts w:hint="default"/>
        <w:color w:val="FF0000"/>
      </w:rPr>
    </w:lvl>
    <w:lvl w:ilvl="2">
      <w:start w:val="4"/>
      <w:numFmt w:val="decimal"/>
      <w:isLgl/>
      <w:lvlText w:val="%1.%2.%3."/>
      <w:lvlJc w:val="left"/>
      <w:pPr>
        <w:ind w:left="1080" w:hanging="720"/>
      </w:pPr>
      <w:rPr>
        <w:rFonts w:hint="default"/>
        <w:color w:val="FF0000"/>
      </w:rPr>
    </w:lvl>
    <w:lvl w:ilvl="3">
      <w:start w:val="1"/>
      <w:numFmt w:val="decimal"/>
      <w:isLgl/>
      <w:lvlText w:val="%1.%2.%3.%4."/>
      <w:lvlJc w:val="left"/>
      <w:pPr>
        <w:ind w:left="1440" w:hanging="1080"/>
      </w:pPr>
      <w:rPr>
        <w:rFonts w:hint="default"/>
        <w:color w:val="FF0000"/>
      </w:rPr>
    </w:lvl>
    <w:lvl w:ilvl="4">
      <w:start w:val="1"/>
      <w:numFmt w:val="decimal"/>
      <w:isLgl/>
      <w:lvlText w:val="%1.%2.%3.%4.%5."/>
      <w:lvlJc w:val="left"/>
      <w:pPr>
        <w:ind w:left="1800" w:hanging="1440"/>
      </w:pPr>
      <w:rPr>
        <w:rFonts w:hint="default"/>
        <w:color w:val="FF0000"/>
      </w:rPr>
    </w:lvl>
    <w:lvl w:ilvl="5">
      <w:start w:val="1"/>
      <w:numFmt w:val="decimal"/>
      <w:isLgl/>
      <w:lvlText w:val="%1.%2.%3.%4.%5.%6."/>
      <w:lvlJc w:val="left"/>
      <w:pPr>
        <w:ind w:left="1800" w:hanging="1440"/>
      </w:pPr>
      <w:rPr>
        <w:rFonts w:hint="default"/>
        <w:color w:val="FF0000"/>
      </w:rPr>
    </w:lvl>
    <w:lvl w:ilvl="6">
      <w:start w:val="1"/>
      <w:numFmt w:val="decimal"/>
      <w:isLgl/>
      <w:lvlText w:val="%1.%2.%3.%4.%5.%6.%7."/>
      <w:lvlJc w:val="left"/>
      <w:pPr>
        <w:ind w:left="2160" w:hanging="1800"/>
      </w:pPr>
      <w:rPr>
        <w:rFonts w:hint="default"/>
        <w:color w:val="FF0000"/>
      </w:rPr>
    </w:lvl>
    <w:lvl w:ilvl="7">
      <w:start w:val="1"/>
      <w:numFmt w:val="decimal"/>
      <w:isLgl/>
      <w:lvlText w:val="%1.%2.%3.%4.%5.%6.%7.%8."/>
      <w:lvlJc w:val="left"/>
      <w:pPr>
        <w:ind w:left="2520" w:hanging="2160"/>
      </w:pPr>
      <w:rPr>
        <w:rFonts w:hint="default"/>
        <w:color w:val="FF0000"/>
      </w:rPr>
    </w:lvl>
    <w:lvl w:ilvl="8">
      <w:start w:val="1"/>
      <w:numFmt w:val="decimal"/>
      <w:isLgl/>
      <w:lvlText w:val="%1.%2.%3.%4.%5.%6.%7.%8.%9."/>
      <w:lvlJc w:val="left"/>
      <w:pPr>
        <w:ind w:left="2520" w:hanging="2160"/>
      </w:pPr>
      <w:rPr>
        <w:rFonts w:hint="default"/>
        <w:color w:val="FF0000"/>
      </w:rPr>
    </w:lvl>
  </w:abstractNum>
  <w:num w:numId="1">
    <w:abstractNumId w:val="42"/>
  </w:num>
  <w:num w:numId="2">
    <w:abstractNumId w:val="38"/>
  </w:num>
  <w:num w:numId="3">
    <w:abstractNumId w:val="22"/>
  </w:num>
  <w:num w:numId="4">
    <w:abstractNumId w:val="35"/>
  </w:num>
  <w:num w:numId="5">
    <w:abstractNumId w:val="5"/>
  </w:num>
  <w:num w:numId="6">
    <w:abstractNumId w:val="43"/>
  </w:num>
  <w:num w:numId="7">
    <w:abstractNumId w:val="24"/>
  </w:num>
  <w:num w:numId="8">
    <w:abstractNumId w:val="18"/>
  </w:num>
  <w:num w:numId="9">
    <w:abstractNumId w:val="6"/>
  </w:num>
  <w:num w:numId="10">
    <w:abstractNumId w:val="34"/>
  </w:num>
  <w:num w:numId="11">
    <w:abstractNumId w:val="21"/>
  </w:num>
  <w:num w:numId="12">
    <w:abstractNumId w:val="39"/>
  </w:num>
  <w:num w:numId="13">
    <w:abstractNumId w:val="0"/>
  </w:num>
  <w:num w:numId="14">
    <w:abstractNumId w:val="3"/>
  </w:num>
  <w:num w:numId="15">
    <w:abstractNumId w:val="7"/>
  </w:num>
  <w:num w:numId="16">
    <w:abstractNumId w:val="41"/>
  </w:num>
  <w:num w:numId="17">
    <w:abstractNumId w:val="8"/>
  </w:num>
  <w:num w:numId="18">
    <w:abstractNumId w:val="23"/>
  </w:num>
  <w:num w:numId="19">
    <w:abstractNumId w:val="40"/>
  </w:num>
  <w:num w:numId="20">
    <w:abstractNumId w:val="1"/>
  </w:num>
  <w:num w:numId="21">
    <w:abstractNumId w:val="37"/>
  </w:num>
  <w:num w:numId="22">
    <w:abstractNumId w:val="36"/>
  </w:num>
  <w:num w:numId="23">
    <w:abstractNumId w:val="2"/>
  </w:num>
  <w:num w:numId="24">
    <w:abstractNumId w:val="16"/>
  </w:num>
  <w:num w:numId="25">
    <w:abstractNumId w:val="45"/>
  </w:num>
  <w:num w:numId="26">
    <w:abstractNumId w:val="25"/>
  </w:num>
  <w:num w:numId="27">
    <w:abstractNumId w:val="12"/>
  </w:num>
  <w:num w:numId="28">
    <w:abstractNumId w:val="13"/>
  </w:num>
  <w:num w:numId="29">
    <w:abstractNumId w:val="10"/>
  </w:num>
  <w:num w:numId="30">
    <w:abstractNumId w:val="30"/>
  </w:num>
  <w:num w:numId="31">
    <w:abstractNumId w:val="11"/>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4"/>
  </w:num>
  <w:num w:numId="34">
    <w:abstractNumId w:val="29"/>
  </w:num>
  <w:num w:numId="35">
    <w:abstractNumId w:val="33"/>
  </w:num>
  <w:num w:numId="36">
    <w:abstractNumId w:val="31"/>
  </w:num>
  <w:num w:numId="37">
    <w:abstractNumId w:val="17"/>
  </w:num>
  <w:num w:numId="38">
    <w:abstractNumId w:val="46"/>
  </w:num>
  <w:num w:numId="39">
    <w:abstractNumId w:val="14"/>
  </w:num>
  <w:num w:numId="40">
    <w:abstractNumId w:val="20"/>
  </w:num>
  <w:num w:numId="41">
    <w:abstractNumId w:val="26"/>
  </w:num>
  <w:num w:numId="42">
    <w:abstractNumId w:val="15"/>
  </w:num>
  <w:num w:numId="43">
    <w:abstractNumId w:val="27"/>
  </w:num>
  <w:num w:numId="44">
    <w:abstractNumId w:val="32"/>
  </w:num>
  <w:num w:numId="45">
    <w:abstractNumId w:val="28"/>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characterSpacingControl w:val="doNotCompress"/>
  <w:hdrShapeDefaults>
    <o:shapedefaults v:ext="edit" spidmax="10242"/>
    <o:shapelayout v:ext="edit">
      <o:idmap v:ext="edit" data="1"/>
      <o:rules v:ext="edit">
        <o:r id="V:Rule3" type="connector" idref="#Straight Arrow Connector 48"/>
        <o:r id="V:Rule4" type="connector" idref="#Straight Arrow Connector 47"/>
      </o:rules>
    </o:shapelayout>
  </w:hdrShapeDefaults>
  <w:footnotePr>
    <w:footnote w:id="0"/>
    <w:footnote w:id="1"/>
  </w:footnotePr>
  <w:endnotePr>
    <w:endnote w:id="0"/>
    <w:endnote w:id="1"/>
  </w:endnotePr>
  <w:compat>
    <w:useFELayout/>
  </w:compat>
  <w:rsids>
    <w:rsidRoot w:val="002511B9"/>
    <w:rsid w:val="00010596"/>
    <w:rsid w:val="00015B83"/>
    <w:rsid w:val="000259AF"/>
    <w:rsid w:val="000371CB"/>
    <w:rsid w:val="000372D3"/>
    <w:rsid w:val="00040C61"/>
    <w:rsid w:val="00042E0A"/>
    <w:rsid w:val="000576B3"/>
    <w:rsid w:val="00060FE6"/>
    <w:rsid w:val="000B04A3"/>
    <w:rsid w:val="000B454C"/>
    <w:rsid w:val="000B4FD2"/>
    <w:rsid w:val="000C1AFA"/>
    <w:rsid w:val="000C7292"/>
    <w:rsid w:val="000D03D5"/>
    <w:rsid w:val="000D5BB9"/>
    <w:rsid w:val="000E02FF"/>
    <w:rsid w:val="00110D47"/>
    <w:rsid w:val="00120937"/>
    <w:rsid w:val="00131B96"/>
    <w:rsid w:val="001420AB"/>
    <w:rsid w:val="00161152"/>
    <w:rsid w:val="00166B8E"/>
    <w:rsid w:val="00175C85"/>
    <w:rsid w:val="00186129"/>
    <w:rsid w:val="001F087C"/>
    <w:rsid w:val="001F51A6"/>
    <w:rsid w:val="00203891"/>
    <w:rsid w:val="002158B2"/>
    <w:rsid w:val="00222700"/>
    <w:rsid w:val="00223AE3"/>
    <w:rsid w:val="00232561"/>
    <w:rsid w:val="00233D2B"/>
    <w:rsid w:val="0023448F"/>
    <w:rsid w:val="002502B1"/>
    <w:rsid w:val="002511B9"/>
    <w:rsid w:val="00273AFC"/>
    <w:rsid w:val="00283577"/>
    <w:rsid w:val="00291ECE"/>
    <w:rsid w:val="002934CB"/>
    <w:rsid w:val="00295226"/>
    <w:rsid w:val="002A2C17"/>
    <w:rsid w:val="002B2F21"/>
    <w:rsid w:val="002C14AA"/>
    <w:rsid w:val="002C47DA"/>
    <w:rsid w:val="002F0FD1"/>
    <w:rsid w:val="002F247B"/>
    <w:rsid w:val="00305DF3"/>
    <w:rsid w:val="0031783C"/>
    <w:rsid w:val="003208E6"/>
    <w:rsid w:val="003308B8"/>
    <w:rsid w:val="00345EF4"/>
    <w:rsid w:val="00352148"/>
    <w:rsid w:val="00353F51"/>
    <w:rsid w:val="003B4112"/>
    <w:rsid w:val="003B49A9"/>
    <w:rsid w:val="003C2743"/>
    <w:rsid w:val="003D1684"/>
    <w:rsid w:val="003D6F9D"/>
    <w:rsid w:val="003E145D"/>
    <w:rsid w:val="00411965"/>
    <w:rsid w:val="00426115"/>
    <w:rsid w:val="004603DF"/>
    <w:rsid w:val="00486A6B"/>
    <w:rsid w:val="00495811"/>
    <w:rsid w:val="00496ACC"/>
    <w:rsid w:val="004A4C21"/>
    <w:rsid w:val="004B1C30"/>
    <w:rsid w:val="004B787E"/>
    <w:rsid w:val="004F6332"/>
    <w:rsid w:val="004F74AC"/>
    <w:rsid w:val="005016A9"/>
    <w:rsid w:val="00523ED5"/>
    <w:rsid w:val="00543CB8"/>
    <w:rsid w:val="00543E7E"/>
    <w:rsid w:val="00575A63"/>
    <w:rsid w:val="00575D29"/>
    <w:rsid w:val="005A11B2"/>
    <w:rsid w:val="005B5DB9"/>
    <w:rsid w:val="005B7CC5"/>
    <w:rsid w:val="005D0AD7"/>
    <w:rsid w:val="00623BFF"/>
    <w:rsid w:val="0063355D"/>
    <w:rsid w:val="00640629"/>
    <w:rsid w:val="00675957"/>
    <w:rsid w:val="006875A8"/>
    <w:rsid w:val="006C4D29"/>
    <w:rsid w:val="006D2182"/>
    <w:rsid w:val="006E017A"/>
    <w:rsid w:val="006F6377"/>
    <w:rsid w:val="00714601"/>
    <w:rsid w:val="00724514"/>
    <w:rsid w:val="00740E7E"/>
    <w:rsid w:val="00771327"/>
    <w:rsid w:val="00774819"/>
    <w:rsid w:val="00787F2B"/>
    <w:rsid w:val="007A185C"/>
    <w:rsid w:val="007C6F6D"/>
    <w:rsid w:val="007F2DAF"/>
    <w:rsid w:val="007F77F1"/>
    <w:rsid w:val="00810498"/>
    <w:rsid w:val="00815919"/>
    <w:rsid w:val="00822900"/>
    <w:rsid w:val="00823C74"/>
    <w:rsid w:val="00826626"/>
    <w:rsid w:val="00833255"/>
    <w:rsid w:val="00865EC2"/>
    <w:rsid w:val="008668E8"/>
    <w:rsid w:val="00892934"/>
    <w:rsid w:val="008A2A9C"/>
    <w:rsid w:val="008B2032"/>
    <w:rsid w:val="008B4BD6"/>
    <w:rsid w:val="008C2A88"/>
    <w:rsid w:val="008C5D8F"/>
    <w:rsid w:val="008D7FEC"/>
    <w:rsid w:val="008E05B9"/>
    <w:rsid w:val="008E7E59"/>
    <w:rsid w:val="008F4B0A"/>
    <w:rsid w:val="00915176"/>
    <w:rsid w:val="00916591"/>
    <w:rsid w:val="00922B45"/>
    <w:rsid w:val="00950021"/>
    <w:rsid w:val="00952954"/>
    <w:rsid w:val="0097286C"/>
    <w:rsid w:val="00974BCA"/>
    <w:rsid w:val="00986822"/>
    <w:rsid w:val="00986C25"/>
    <w:rsid w:val="009A1958"/>
    <w:rsid w:val="009A1FB6"/>
    <w:rsid w:val="009B14A7"/>
    <w:rsid w:val="009B5455"/>
    <w:rsid w:val="009E44D6"/>
    <w:rsid w:val="009F6B91"/>
    <w:rsid w:val="00A10B20"/>
    <w:rsid w:val="00A1796E"/>
    <w:rsid w:val="00A323C0"/>
    <w:rsid w:val="00A50181"/>
    <w:rsid w:val="00A505BE"/>
    <w:rsid w:val="00A53E2D"/>
    <w:rsid w:val="00A5707C"/>
    <w:rsid w:val="00A663A8"/>
    <w:rsid w:val="00A71BBC"/>
    <w:rsid w:val="00A74904"/>
    <w:rsid w:val="00A9233A"/>
    <w:rsid w:val="00AC3327"/>
    <w:rsid w:val="00AC739D"/>
    <w:rsid w:val="00AC7FB1"/>
    <w:rsid w:val="00AD5104"/>
    <w:rsid w:val="00AE1771"/>
    <w:rsid w:val="00AF2B6C"/>
    <w:rsid w:val="00B04048"/>
    <w:rsid w:val="00B07DBF"/>
    <w:rsid w:val="00B1238F"/>
    <w:rsid w:val="00B2170D"/>
    <w:rsid w:val="00B24B7E"/>
    <w:rsid w:val="00B35AAE"/>
    <w:rsid w:val="00B40271"/>
    <w:rsid w:val="00B54E92"/>
    <w:rsid w:val="00B708E9"/>
    <w:rsid w:val="00B9057B"/>
    <w:rsid w:val="00B94767"/>
    <w:rsid w:val="00BA6F2A"/>
    <w:rsid w:val="00BB22C2"/>
    <w:rsid w:val="00BB347C"/>
    <w:rsid w:val="00BE4CF5"/>
    <w:rsid w:val="00BE628D"/>
    <w:rsid w:val="00BF1EFA"/>
    <w:rsid w:val="00C06914"/>
    <w:rsid w:val="00C132BD"/>
    <w:rsid w:val="00C41E73"/>
    <w:rsid w:val="00C64893"/>
    <w:rsid w:val="00C71E09"/>
    <w:rsid w:val="00C731B3"/>
    <w:rsid w:val="00C85C38"/>
    <w:rsid w:val="00C860D6"/>
    <w:rsid w:val="00C94CD4"/>
    <w:rsid w:val="00C95B35"/>
    <w:rsid w:val="00CC4D73"/>
    <w:rsid w:val="00CC73FA"/>
    <w:rsid w:val="00CD03C0"/>
    <w:rsid w:val="00CD2341"/>
    <w:rsid w:val="00CD59FF"/>
    <w:rsid w:val="00CE4833"/>
    <w:rsid w:val="00CE4970"/>
    <w:rsid w:val="00CE7993"/>
    <w:rsid w:val="00CF3D55"/>
    <w:rsid w:val="00CF6A96"/>
    <w:rsid w:val="00CF6E00"/>
    <w:rsid w:val="00D0171D"/>
    <w:rsid w:val="00D01981"/>
    <w:rsid w:val="00D11EE0"/>
    <w:rsid w:val="00D15EB6"/>
    <w:rsid w:val="00D6122B"/>
    <w:rsid w:val="00D74842"/>
    <w:rsid w:val="00D84DE2"/>
    <w:rsid w:val="00DA5870"/>
    <w:rsid w:val="00DB6AEB"/>
    <w:rsid w:val="00DE24E9"/>
    <w:rsid w:val="00DE65EB"/>
    <w:rsid w:val="00E11C7D"/>
    <w:rsid w:val="00E243DE"/>
    <w:rsid w:val="00E268C0"/>
    <w:rsid w:val="00E310C6"/>
    <w:rsid w:val="00E765A1"/>
    <w:rsid w:val="00E862DB"/>
    <w:rsid w:val="00EA4840"/>
    <w:rsid w:val="00EC0266"/>
    <w:rsid w:val="00EE27B9"/>
    <w:rsid w:val="00EE2F38"/>
    <w:rsid w:val="00EF6677"/>
    <w:rsid w:val="00F008CD"/>
    <w:rsid w:val="00F11402"/>
    <w:rsid w:val="00F23B1B"/>
    <w:rsid w:val="00F501AA"/>
    <w:rsid w:val="00F744CF"/>
    <w:rsid w:val="00F82055"/>
    <w:rsid w:val="00F95431"/>
    <w:rsid w:val="00F954E2"/>
    <w:rsid w:val="00FA1337"/>
    <w:rsid w:val="00FE015D"/>
    <w:rsid w:val="00FF0307"/>
    <w:rsid w:val="00FF2BD6"/>
    <w:rsid w:val="00FF5FD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347C"/>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11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11B9"/>
    <w:rPr>
      <w:rFonts w:ascii="Tahoma" w:hAnsi="Tahoma" w:cs="Tahoma"/>
      <w:sz w:val="16"/>
      <w:szCs w:val="16"/>
    </w:rPr>
  </w:style>
  <w:style w:type="paragraph" w:customStyle="1" w:styleId="Pa15">
    <w:name w:val="Pa15"/>
    <w:basedOn w:val="Normal"/>
    <w:next w:val="Normal"/>
    <w:uiPriority w:val="99"/>
    <w:rsid w:val="009F6B91"/>
    <w:pPr>
      <w:autoSpaceDE w:val="0"/>
      <w:autoSpaceDN w:val="0"/>
      <w:adjustRightInd w:val="0"/>
      <w:spacing w:after="0" w:line="200" w:lineRule="atLeast"/>
    </w:pPr>
    <w:rPr>
      <w:rFonts w:ascii="Times LT Std" w:hAnsi="Times LT Std"/>
      <w:sz w:val="24"/>
      <w:szCs w:val="24"/>
    </w:rPr>
  </w:style>
  <w:style w:type="paragraph" w:customStyle="1" w:styleId="Pa16">
    <w:name w:val="Pa16"/>
    <w:basedOn w:val="Normal"/>
    <w:next w:val="Normal"/>
    <w:uiPriority w:val="99"/>
    <w:rsid w:val="009F6B91"/>
    <w:pPr>
      <w:autoSpaceDE w:val="0"/>
      <w:autoSpaceDN w:val="0"/>
      <w:adjustRightInd w:val="0"/>
      <w:spacing w:after="0" w:line="200" w:lineRule="atLeast"/>
    </w:pPr>
    <w:rPr>
      <w:rFonts w:ascii="Times LT Std" w:hAnsi="Times LT Std"/>
      <w:sz w:val="24"/>
      <w:szCs w:val="24"/>
    </w:rPr>
  </w:style>
  <w:style w:type="paragraph" w:customStyle="1" w:styleId="Style2">
    <w:name w:val="_Style 2"/>
    <w:uiPriority w:val="1"/>
    <w:qFormat/>
    <w:rsid w:val="009F6B91"/>
    <w:rPr>
      <w:rFonts w:ascii="Times New Roman" w:eastAsia="Times New Roman" w:hAnsi="Times New Roman" w:cs="Times New Roman"/>
      <w:lang w:val="en-US" w:eastAsia="en-US"/>
    </w:rPr>
  </w:style>
  <w:style w:type="table" w:styleId="TableGrid">
    <w:name w:val="Table Grid"/>
    <w:basedOn w:val="TableNormal"/>
    <w:uiPriority w:val="59"/>
    <w:rsid w:val="000B454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1">
    <w:name w:val="A1"/>
    <w:uiPriority w:val="99"/>
    <w:rsid w:val="00543E7E"/>
    <w:rPr>
      <w:b/>
      <w:bCs/>
      <w:color w:val="000000"/>
      <w:sz w:val="22"/>
      <w:szCs w:val="22"/>
    </w:rPr>
  </w:style>
  <w:style w:type="paragraph" w:styleId="Header">
    <w:name w:val="header"/>
    <w:basedOn w:val="Normal"/>
    <w:link w:val="HeaderChar"/>
    <w:uiPriority w:val="99"/>
    <w:unhideWhenUsed/>
    <w:rsid w:val="00575A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5A63"/>
  </w:style>
  <w:style w:type="paragraph" w:styleId="Footer">
    <w:name w:val="footer"/>
    <w:basedOn w:val="Normal"/>
    <w:link w:val="FooterChar"/>
    <w:unhideWhenUsed/>
    <w:rsid w:val="00575A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5A63"/>
  </w:style>
  <w:style w:type="paragraph" w:customStyle="1" w:styleId="Pa2">
    <w:name w:val="Pa2"/>
    <w:basedOn w:val="Normal"/>
    <w:next w:val="Normal"/>
    <w:uiPriority w:val="99"/>
    <w:rsid w:val="00575A63"/>
    <w:pPr>
      <w:autoSpaceDE w:val="0"/>
      <w:autoSpaceDN w:val="0"/>
      <w:adjustRightInd w:val="0"/>
      <w:spacing w:after="0" w:line="241" w:lineRule="atLeast"/>
    </w:pPr>
    <w:rPr>
      <w:rFonts w:ascii="Arial" w:hAnsi="Arial" w:cs="Arial"/>
      <w:sz w:val="24"/>
      <w:szCs w:val="24"/>
    </w:rPr>
  </w:style>
  <w:style w:type="character" w:customStyle="1" w:styleId="A4">
    <w:name w:val="A4"/>
    <w:uiPriority w:val="99"/>
    <w:rsid w:val="00575A63"/>
    <w:rPr>
      <w:b/>
      <w:bCs/>
      <w:color w:val="000000"/>
      <w:sz w:val="20"/>
      <w:szCs w:val="20"/>
    </w:rPr>
  </w:style>
  <w:style w:type="paragraph" w:styleId="ListParagraph">
    <w:name w:val="List Paragraph"/>
    <w:basedOn w:val="Normal"/>
    <w:uiPriority w:val="34"/>
    <w:qFormat/>
    <w:rsid w:val="00B04048"/>
    <w:pPr>
      <w:ind w:left="720"/>
      <w:contextualSpacing/>
    </w:pPr>
  </w:style>
  <w:style w:type="character" w:customStyle="1" w:styleId="A2">
    <w:name w:val="A2"/>
    <w:uiPriority w:val="99"/>
    <w:rsid w:val="00B07DBF"/>
    <w:rPr>
      <w:b/>
      <w:bCs/>
      <w:color w:val="000000"/>
      <w:sz w:val="28"/>
      <w:szCs w:val="28"/>
    </w:rPr>
  </w:style>
  <w:style w:type="character" w:styleId="PlaceholderText">
    <w:name w:val="Placeholder Text"/>
    <w:basedOn w:val="DefaultParagraphFont"/>
    <w:uiPriority w:val="99"/>
    <w:semiHidden/>
    <w:rsid w:val="001F087C"/>
    <w:rPr>
      <w:color w:val="808080"/>
    </w:rPr>
  </w:style>
  <w:style w:type="paragraph" w:customStyle="1" w:styleId="uk-text-justify">
    <w:name w:val="uk-text-justify"/>
    <w:basedOn w:val="Normal"/>
    <w:rsid w:val="00CF6E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k-badge">
    <w:name w:val="uk-badge"/>
    <w:basedOn w:val="DefaultParagraphFont"/>
    <w:rsid w:val="00CF6E00"/>
  </w:style>
  <w:style w:type="character" w:styleId="Hyperlink">
    <w:name w:val="Hyperlink"/>
    <w:basedOn w:val="DefaultParagraphFont"/>
    <w:uiPriority w:val="99"/>
    <w:unhideWhenUsed/>
    <w:rsid w:val="00CF6E00"/>
    <w:rPr>
      <w:color w:val="0000FF"/>
      <w:u w:val="single"/>
    </w:rPr>
  </w:style>
  <w:style w:type="character" w:customStyle="1" w:styleId="arial10neg">
    <w:name w:val="arial10neg"/>
    <w:basedOn w:val="DefaultParagraphFont"/>
    <w:rsid w:val="00986C25"/>
  </w:style>
  <w:style w:type="paragraph" w:styleId="NormalWeb">
    <w:name w:val="Normal (Web)"/>
    <w:basedOn w:val="Normal"/>
    <w:uiPriority w:val="99"/>
    <w:semiHidden/>
    <w:unhideWhenUsed/>
    <w:rsid w:val="005B7CC5"/>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jpfdse">
    <w:name w:val="jpfdse"/>
    <w:basedOn w:val="DefaultParagraphFont"/>
    <w:rsid w:val="00175C85"/>
  </w:style>
  <w:style w:type="paragraph" w:customStyle="1" w:styleId="Pa23">
    <w:name w:val="Pa2+3"/>
    <w:basedOn w:val="Normal"/>
    <w:next w:val="Normal"/>
    <w:rsid w:val="002F247B"/>
    <w:pPr>
      <w:suppressAutoHyphens/>
      <w:autoSpaceDE w:val="0"/>
      <w:spacing w:after="0" w:line="201" w:lineRule="atLeast"/>
    </w:pPr>
    <w:rPr>
      <w:rFonts w:ascii="Adobe Caslon Pro" w:eastAsia="Calibri" w:hAnsi="Adobe Caslon Pro" w:cs="Adobe Caslon Pro"/>
      <w:sz w:val="24"/>
      <w:szCs w:val="24"/>
      <w:lang w:val="en-US" w:eastAsia="zh-CN"/>
    </w:rPr>
  </w:style>
  <w:style w:type="paragraph" w:customStyle="1" w:styleId="Pa51">
    <w:name w:val="Pa5+1"/>
    <w:basedOn w:val="Normal"/>
    <w:next w:val="Normal"/>
    <w:rsid w:val="002F247B"/>
    <w:pPr>
      <w:suppressAutoHyphens/>
      <w:autoSpaceDE w:val="0"/>
      <w:spacing w:after="0" w:line="201" w:lineRule="atLeast"/>
    </w:pPr>
    <w:rPr>
      <w:rFonts w:ascii="Adobe Caslon Pro" w:eastAsia="Calibri" w:hAnsi="Adobe Caslon Pro" w:cs="Adobe Caslon Pro"/>
      <w:sz w:val="24"/>
      <w:szCs w:val="24"/>
      <w:lang w:val="en-US" w:eastAsia="zh-CN"/>
    </w:rPr>
  </w:style>
  <w:style w:type="character" w:styleId="Strong">
    <w:name w:val="Strong"/>
    <w:basedOn w:val="DefaultParagraphFont"/>
    <w:uiPriority w:val="22"/>
    <w:qFormat/>
    <w:rsid w:val="00F11402"/>
    <w:rPr>
      <w:b/>
      <w:bCs/>
    </w:rPr>
  </w:style>
  <w:style w:type="character" w:customStyle="1" w:styleId="a">
    <w:name w:val="a"/>
    <w:basedOn w:val="DefaultParagraphFont"/>
    <w:rsid w:val="00CD03C0"/>
  </w:style>
</w:styles>
</file>

<file path=word/webSettings.xml><?xml version="1.0" encoding="utf-8"?>
<w:webSettings xmlns:r="http://schemas.openxmlformats.org/officeDocument/2006/relationships" xmlns:w="http://schemas.openxmlformats.org/wordprocessingml/2006/main">
  <w:divs>
    <w:div w:id="53893026">
      <w:bodyDiv w:val="1"/>
      <w:marLeft w:val="0"/>
      <w:marRight w:val="0"/>
      <w:marTop w:val="0"/>
      <w:marBottom w:val="0"/>
      <w:divBdr>
        <w:top w:val="none" w:sz="0" w:space="0" w:color="auto"/>
        <w:left w:val="none" w:sz="0" w:space="0" w:color="auto"/>
        <w:bottom w:val="none" w:sz="0" w:space="0" w:color="auto"/>
        <w:right w:val="none" w:sz="0" w:space="0" w:color="auto"/>
      </w:divBdr>
    </w:div>
    <w:div w:id="267782783">
      <w:bodyDiv w:val="1"/>
      <w:marLeft w:val="0"/>
      <w:marRight w:val="0"/>
      <w:marTop w:val="0"/>
      <w:marBottom w:val="0"/>
      <w:divBdr>
        <w:top w:val="none" w:sz="0" w:space="0" w:color="auto"/>
        <w:left w:val="none" w:sz="0" w:space="0" w:color="auto"/>
        <w:bottom w:val="none" w:sz="0" w:space="0" w:color="auto"/>
        <w:right w:val="none" w:sz="0" w:space="0" w:color="auto"/>
      </w:divBdr>
    </w:div>
    <w:div w:id="386342822">
      <w:bodyDiv w:val="1"/>
      <w:marLeft w:val="0"/>
      <w:marRight w:val="0"/>
      <w:marTop w:val="0"/>
      <w:marBottom w:val="0"/>
      <w:divBdr>
        <w:top w:val="none" w:sz="0" w:space="0" w:color="auto"/>
        <w:left w:val="none" w:sz="0" w:space="0" w:color="auto"/>
        <w:bottom w:val="none" w:sz="0" w:space="0" w:color="auto"/>
        <w:right w:val="none" w:sz="0" w:space="0" w:color="auto"/>
      </w:divBdr>
    </w:div>
    <w:div w:id="445082906">
      <w:bodyDiv w:val="1"/>
      <w:marLeft w:val="0"/>
      <w:marRight w:val="0"/>
      <w:marTop w:val="0"/>
      <w:marBottom w:val="0"/>
      <w:divBdr>
        <w:top w:val="none" w:sz="0" w:space="0" w:color="auto"/>
        <w:left w:val="none" w:sz="0" w:space="0" w:color="auto"/>
        <w:bottom w:val="none" w:sz="0" w:space="0" w:color="auto"/>
        <w:right w:val="none" w:sz="0" w:space="0" w:color="auto"/>
      </w:divBdr>
    </w:div>
    <w:div w:id="528495153">
      <w:bodyDiv w:val="1"/>
      <w:marLeft w:val="0"/>
      <w:marRight w:val="0"/>
      <w:marTop w:val="0"/>
      <w:marBottom w:val="0"/>
      <w:divBdr>
        <w:top w:val="none" w:sz="0" w:space="0" w:color="auto"/>
        <w:left w:val="none" w:sz="0" w:space="0" w:color="auto"/>
        <w:bottom w:val="none" w:sz="0" w:space="0" w:color="auto"/>
        <w:right w:val="none" w:sz="0" w:space="0" w:color="auto"/>
      </w:divBdr>
    </w:div>
    <w:div w:id="801197382">
      <w:bodyDiv w:val="1"/>
      <w:marLeft w:val="0"/>
      <w:marRight w:val="0"/>
      <w:marTop w:val="0"/>
      <w:marBottom w:val="0"/>
      <w:divBdr>
        <w:top w:val="none" w:sz="0" w:space="0" w:color="auto"/>
        <w:left w:val="none" w:sz="0" w:space="0" w:color="auto"/>
        <w:bottom w:val="none" w:sz="0" w:space="0" w:color="auto"/>
        <w:right w:val="none" w:sz="0" w:space="0" w:color="auto"/>
      </w:divBdr>
    </w:div>
    <w:div w:id="1049955974">
      <w:bodyDiv w:val="1"/>
      <w:marLeft w:val="0"/>
      <w:marRight w:val="0"/>
      <w:marTop w:val="0"/>
      <w:marBottom w:val="0"/>
      <w:divBdr>
        <w:top w:val="none" w:sz="0" w:space="0" w:color="auto"/>
        <w:left w:val="none" w:sz="0" w:space="0" w:color="auto"/>
        <w:bottom w:val="none" w:sz="0" w:space="0" w:color="auto"/>
        <w:right w:val="none" w:sz="0" w:space="0" w:color="auto"/>
      </w:divBdr>
    </w:div>
    <w:div w:id="1082416153">
      <w:bodyDiv w:val="1"/>
      <w:marLeft w:val="0"/>
      <w:marRight w:val="0"/>
      <w:marTop w:val="0"/>
      <w:marBottom w:val="0"/>
      <w:divBdr>
        <w:top w:val="none" w:sz="0" w:space="0" w:color="auto"/>
        <w:left w:val="none" w:sz="0" w:space="0" w:color="auto"/>
        <w:bottom w:val="none" w:sz="0" w:space="0" w:color="auto"/>
        <w:right w:val="none" w:sz="0" w:space="0" w:color="auto"/>
      </w:divBdr>
    </w:div>
    <w:div w:id="1104611631">
      <w:bodyDiv w:val="1"/>
      <w:marLeft w:val="0"/>
      <w:marRight w:val="0"/>
      <w:marTop w:val="0"/>
      <w:marBottom w:val="0"/>
      <w:divBdr>
        <w:top w:val="none" w:sz="0" w:space="0" w:color="auto"/>
        <w:left w:val="none" w:sz="0" w:space="0" w:color="auto"/>
        <w:bottom w:val="none" w:sz="0" w:space="0" w:color="auto"/>
        <w:right w:val="none" w:sz="0" w:space="0" w:color="auto"/>
      </w:divBdr>
    </w:div>
    <w:div w:id="1210915258">
      <w:bodyDiv w:val="1"/>
      <w:marLeft w:val="0"/>
      <w:marRight w:val="0"/>
      <w:marTop w:val="0"/>
      <w:marBottom w:val="0"/>
      <w:divBdr>
        <w:top w:val="none" w:sz="0" w:space="0" w:color="auto"/>
        <w:left w:val="none" w:sz="0" w:space="0" w:color="auto"/>
        <w:bottom w:val="none" w:sz="0" w:space="0" w:color="auto"/>
        <w:right w:val="none" w:sz="0" w:space="0" w:color="auto"/>
      </w:divBdr>
    </w:div>
    <w:div w:id="1345087773">
      <w:bodyDiv w:val="1"/>
      <w:marLeft w:val="0"/>
      <w:marRight w:val="0"/>
      <w:marTop w:val="0"/>
      <w:marBottom w:val="0"/>
      <w:divBdr>
        <w:top w:val="none" w:sz="0" w:space="0" w:color="auto"/>
        <w:left w:val="none" w:sz="0" w:space="0" w:color="auto"/>
        <w:bottom w:val="none" w:sz="0" w:space="0" w:color="auto"/>
        <w:right w:val="none" w:sz="0" w:space="0" w:color="auto"/>
      </w:divBdr>
    </w:div>
    <w:div w:id="1379625027">
      <w:bodyDiv w:val="1"/>
      <w:marLeft w:val="0"/>
      <w:marRight w:val="0"/>
      <w:marTop w:val="0"/>
      <w:marBottom w:val="0"/>
      <w:divBdr>
        <w:top w:val="none" w:sz="0" w:space="0" w:color="auto"/>
        <w:left w:val="none" w:sz="0" w:space="0" w:color="auto"/>
        <w:bottom w:val="none" w:sz="0" w:space="0" w:color="auto"/>
        <w:right w:val="none" w:sz="0" w:space="0" w:color="auto"/>
      </w:divBdr>
    </w:div>
    <w:div w:id="1385710856">
      <w:bodyDiv w:val="1"/>
      <w:marLeft w:val="0"/>
      <w:marRight w:val="0"/>
      <w:marTop w:val="0"/>
      <w:marBottom w:val="0"/>
      <w:divBdr>
        <w:top w:val="none" w:sz="0" w:space="0" w:color="auto"/>
        <w:left w:val="none" w:sz="0" w:space="0" w:color="auto"/>
        <w:bottom w:val="none" w:sz="0" w:space="0" w:color="auto"/>
        <w:right w:val="none" w:sz="0" w:space="0" w:color="auto"/>
      </w:divBdr>
    </w:div>
    <w:div w:id="1532375940">
      <w:bodyDiv w:val="1"/>
      <w:marLeft w:val="0"/>
      <w:marRight w:val="0"/>
      <w:marTop w:val="0"/>
      <w:marBottom w:val="0"/>
      <w:divBdr>
        <w:top w:val="none" w:sz="0" w:space="0" w:color="auto"/>
        <w:left w:val="none" w:sz="0" w:space="0" w:color="auto"/>
        <w:bottom w:val="none" w:sz="0" w:space="0" w:color="auto"/>
        <w:right w:val="none" w:sz="0" w:space="0" w:color="auto"/>
      </w:divBdr>
    </w:div>
    <w:div w:id="1573468663">
      <w:bodyDiv w:val="1"/>
      <w:marLeft w:val="0"/>
      <w:marRight w:val="0"/>
      <w:marTop w:val="0"/>
      <w:marBottom w:val="0"/>
      <w:divBdr>
        <w:top w:val="none" w:sz="0" w:space="0" w:color="auto"/>
        <w:left w:val="none" w:sz="0" w:space="0" w:color="auto"/>
        <w:bottom w:val="none" w:sz="0" w:space="0" w:color="auto"/>
        <w:right w:val="none" w:sz="0" w:space="0" w:color="auto"/>
      </w:divBdr>
    </w:div>
    <w:div w:id="1707019247">
      <w:bodyDiv w:val="1"/>
      <w:marLeft w:val="0"/>
      <w:marRight w:val="0"/>
      <w:marTop w:val="0"/>
      <w:marBottom w:val="0"/>
      <w:divBdr>
        <w:top w:val="none" w:sz="0" w:space="0" w:color="auto"/>
        <w:left w:val="none" w:sz="0" w:space="0" w:color="auto"/>
        <w:bottom w:val="none" w:sz="0" w:space="0" w:color="auto"/>
        <w:right w:val="none" w:sz="0" w:space="0" w:color="auto"/>
      </w:divBdr>
    </w:div>
    <w:div w:id="1720547486">
      <w:bodyDiv w:val="1"/>
      <w:marLeft w:val="0"/>
      <w:marRight w:val="0"/>
      <w:marTop w:val="0"/>
      <w:marBottom w:val="0"/>
      <w:divBdr>
        <w:top w:val="none" w:sz="0" w:space="0" w:color="auto"/>
        <w:left w:val="none" w:sz="0" w:space="0" w:color="auto"/>
        <w:bottom w:val="none" w:sz="0" w:space="0" w:color="auto"/>
        <w:right w:val="none" w:sz="0" w:space="0" w:color="auto"/>
      </w:divBdr>
    </w:div>
    <w:div w:id="1942492864">
      <w:bodyDiv w:val="1"/>
      <w:marLeft w:val="0"/>
      <w:marRight w:val="0"/>
      <w:marTop w:val="0"/>
      <w:marBottom w:val="0"/>
      <w:divBdr>
        <w:top w:val="none" w:sz="0" w:space="0" w:color="auto"/>
        <w:left w:val="none" w:sz="0" w:space="0" w:color="auto"/>
        <w:bottom w:val="none" w:sz="0" w:space="0" w:color="auto"/>
        <w:right w:val="none" w:sz="0" w:space="0" w:color="auto"/>
      </w:divBdr>
    </w:div>
    <w:div w:id="1965429176">
      <w:bodyDiv w:val="1"/>
      <w:marLeft w:val="0"/>
      <w:marRight w:val="0"/>
      <w:marTop w:val="0"/>
      <w:marBottom w:val="0"/>
      <w:divBdr>
        <w:top w:val="none" w:sz="0" w:space="0" w:color="auto"/>
        <w:left w:val="none" w:sz="0" w:space="0" w:color="auto"/>
        <w:bottom w:val="none" w:sz="0" w:space="0" w:color="auto"/>
        <w:right w:val="none" w:sz="0" w:space="0" w:color="auto"/>
      </w:divBdr>
    </w:div>
    <w:div w:id="2073190063">
      <w:bodyDiv w:val="1"/>
      <w:marLeft w:val="0"/>
      <w:marRight w:val="0"/>
      <w:marTop w:val="0"/>
      <w:marBottom w:val="0"/>
      <w:divBdr>
        <w:top w:val="none" w:sz="0" w:space="0" w:color="auto"/>
        <w:left w:val="none" w:sz="0" w:space="0" w:color="auto"/>
        <w:bottom w:val="none" w:sz="0" w:space="0" w:color="auto"/>
        <w:right w:val="none" w:sz="0" w:space="0" w:color="auto"/>
      </w:divBdr>
    </w:div>
    <w:div w:id="21212216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2.wdp"/><Relationship Id="rId18" Type="http://schemas.openxmlformats.org/officeDocument/2006/relationships/image" Target="media/image7.wmf"/><Relationship Id="rId26" Type="http://schemas.microsoft.com/office/2007/relationships/hdphoto" Target="media/hdphoto5.wdp"/><Relationship Id="rId3" Type="http://schemas.openxmlformats.org/officeDocument/2006/relationships/styles" Target="styles.xml"/><Relationship Id="rId21" Type="http://schemas.microsoft.com/office/2007/relationships/hdphoto" Target="media/hdphoto3.wdp"/><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2.bin"/><Relationship Id="rId25" Type="http://schemas.openxmlformats.org/officeDocument/2006/relationships/image" Target="media/image10.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png"/><Relationship Id="rId29" Type="http://schemas.openxmlformats.org/officeDocument/2006/relationships/image" Target="http://hyperphysics.phy-astr.gsu.edu/hbase/optmod/imgopm/ruby3.gi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9.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oleObject1.bin"/><Relationship Id="rId23" Type="http://schemas.microsoft.com/office/2007/relationships/hdphoto" Target="media/hdphoto4.wdp"/><Relationship Id="rId28" Type="http://schemas.openxmlformats.org/officeDocument/2006/relationships/image" Target="media/image12.gif"/><Relationship Id="rId10" Type="http://schemas.openxmlformats.org/officeDocument/2006/relationships/image" Target="media/image3.png"/><Relationship Id="rId19" Type="http://schemas.openxmlformats.org/officeDocument/2006/relationships/oleObject" Target="embeddings/oleObject3.bin"/><Relationship Id="rId31" Type="http://schemas.microsoft.com/office/2007/relationships/hdphoto" Target="media/hdphoto6.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wmf"/><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97EAD0-EA3C-4042-B5DF-61E45F52D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19</Pages>
  <Words>2982</Words>
  <Characters>16998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Mahamuda Shaik</dc:creator>
  <cp:lastModifiedBy>Dr. Mahamuda Shaik</cp:lastModifiedBy>
  <cp:revision>4</cp:revision>
  <cp:lastPrinted>2022-11-17T09:08:00Z</cp:lastPrinted>
  <dcterms:created xsi:type="dcterms:W3CDTF">2023-01-22T09:45:00Z</dcterms:created>
  <dcterms:modified xsi:type="dcterms:W3CDTF">2023-01-22T10:24:00Z</dcterms:modified>
</cp:coreProperties>
</file>